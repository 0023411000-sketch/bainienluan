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9.0 -->
  <w:body>
    <w:p>
      <w:pPr>
        <w:pStyle w:val="Heading1"/>
        <w:rPr>
          <w:b w:val="0"/>
          <w:i w:val="0"/>
          <w:strike w:val="0"/>
        </w:rPr>
      </w:pPr>
      <w:r>
        <w:rPr>
          <w:b w:val="0"/>
          <w:i w:val="0"/>
          <w:strike w:val="0"/>
        </w:rPr>
        <w:t>KẾ HOẠCH THỰC HIỆN NIÊN LUẬN NGÀNH CÔNG NGHỆ THÔNG TIN</w:t>
      </w:r>
    </w:p>
    <w:p>
      <w:pPr>
        <w:pStyle w:val="Heading2"/>
        <w:rPr>
          <w:b w:val="0"/>
          <w:i w:val="0"/>
          <w:strike w:val="0"/>
        </w:rPr>
      </w:pPr>
      <w:r>
        <w:rPr>
          <w:b w:val="0"/>
          <w:i w:val="0"/>
          <w:strike w:val="0"/>
        </w:rPr>
        <w:t>1. THÔNG TIN CHUNG VỀ ĐỀ TÀI</w:t>
      </w:r>
    </w:p>
    <w:p>
      <w:pPr>
        <w:numPr>
          <w:ilvl w:val="0"/>
          <w:numId w:val="1"/>
        </w:numPr>
        <w:rPr>
          <w:rStyle w:val="DefaultParagraphFont"/>
          <w:b w:val="0"/>
          <w:i w:val="0"/>
          <w:strike w:val="0"/>
        </w:rPr>
      </w:pPr>
      <w:r>
        <w:rPr>
          <w:b/>
          <w:i w:val="0"/>
          <w:strike w:val="0"/>
        </w:rPr>
        <w:t>Tên đề tài:</w:t>
      </w:r>
      <w:r>
        <w:rPr>
          <w:b w:val="0"/>
          <w:i w:val="0"/>
          <w:strike w:val="0"/>
        </w:rPr>
        <w:t xml:space="preserve"> Xây dựng ứng dụng hỗ trợ định hướng kỹ năng nghề nghiệp cho sinh viên CNTT dựa trên tin tuyển dụng (Mã đề tài: </w:t>
      </w:r>
      <w:r>
        <w:rPr>
          <w:rStyle w:val="InlineCode"/>
          <w:b w:val="0"/>
          <w:i w:val="0"/>
          <w:strike w:val="0"/>
        </w:rPr>
        <w:t>NLCNPM23CS-38</w:t>
      </w:r>
      <w:r>
        <w:rPr>
          <w:rStyle w:val="DefaultParagraphFont"/>
          <w:b w:val="0"/>
          <w:i w:val="0"/>
          <w:strike w:val="0"/>
        </w:rPr>
        <w:t>).</w:t>
      </w:r>
    </w:p>
    <w:p>
      <w:pPr>
        <w:numPr>
          <w:ilvl w:val="0"/>
          <w:numId w:val="1"/>
        </w:numPr>
        <w:rPr>
          <w:rStyle w:val="DefaultParagraphFont"/>
          <w:b w:val="0"/>
          <w:i w:val="0"/>
          <w:strike w:val="0"/>
        </w:rPr>
      </w:pPr>
      <w:r>
        <w:rPr>
          <w:rStyle w:val="DefaultParagraphFont"/>
          <w:b/>
          <w:i w:val="0"/>
          <w:strike w:val="0"/>
        </w:rPr>
        <w:t>Mục tiêu đề tài:</w:t>
      </w:r>
      <w:r>
        <w:rPr>
          <w:rStyle w:val="DefaultParagraphFont"/>
          <w:b w:val="0"/>
          <w:i w:val="0"/>
          <w:strike w:val="0"/>
        </w:rPr>
        <w:t xml:space="preserve"> Xây dựng hệ thống web giúp sinh viên CNTT quản lý hồ sơ năng lực cá nhân (học phần, kỹ năng, chứng chỉ, kinh nghiệm), đối chiếu với dữ liệu yêu cầu thực tế từ các tin tuyển dụng theo từng vị trí nghề nghiệp, từ đó đánh giá mức độ phù hợp (%), chỉ ra các kỹ năng/chứng chỉ còn thiếu và lập kế hoạch phát triển năng lực.</w:t>
      </w:r>
    </w:p>
    <w:p>
      <w:pPr>
        <w:numPr>
          <w:ilvl w:val="0"/>
          <w:numId w:val="1"/>
        </w:numPr>
        <w:rPr>
          <w:rStyle w:val="DefaultParagraphFont"/>
          <w:b w:val="0"/>
          <w:i w:val="0"/>
          <w:strike w:val="0"/>
        </w:rPr>
      </w:pPr>
      <w:r>
        <w:rPr>
          <w:rStyle w:val="DefaultParagraphFont"/>
          <w:b/>
          <w:i w:val="0"/>
          <w:strike w:val="0"/>
        </w:rPr>
        <w:t>Công nghệ sử dụng:</w:t>
      </w:r>
    </w:p>
    <w:p>
      <w:pPr>
        <w:numPr>
          <w:ilvl w:val="1"/>
          <w:numId w:val="1"/>
        </w:numPr>
        <w:rPr>
          <w:rStyle w:val="DefaultParagraphFont"/>
          <w:b w:val="0"/>
          <w:i w:val="0"/>
          <w:strike w:val="0"/>
        </w:rPr>
      </w:pPr>
      <w:r>
        <w:rPr>
          <w:rStyle w:val="DefaultParagraphFont"/>
          <w:b/>
          <w:i w:val="0"/>
          <w:strike w:val="0"/>
        </w:rPr>
        <w:t>Backend:</w:t>
      </w:r>
      <w:r>
        <w:rPr>
          <w:rStyle w:val="DefaultParagraphFont"/>
          <w:b w:val="0"/>
          <w:i w:val="0"/>
          <w:strike w:val="0"/>
        </w:rPr>
        <w:t xml:space="preserve"> Python 3.8+, Flask Framework, RESTful API, xác thực Session / JWT, xử lý dữ liệu CSV.</w:t>
      </w:r>
    </w:p>
    <w:p>
      <w:pPr>
        <w:numPr>
          <w:ilvl w:val="1"/>
          <w:numId w:val="1"/>
        </w:numPr>
        <w:rPr>
          <w:rStyle w:val="DefaultParagraphFont"/>
          <w:b w:val="0"/>
          <w:i w:val="0"/>
          <w:strike w:val="0"/>
        </w:rPr>
      </w:pPr>
      <w:r>
        <w:rPr>
          <w:rStyle w:val="DefaultParagraphFont"/>
          <w:b/>
          <w:i w:val="0"/>
          <w:strike w:val="0"/>
        </w:rPr>
        <w:t>Cơ sở dữ liệu:</w:t>
      </w:r>
      <w:r>
        <w:rPr>
          <w:rStyle w:val="DefaultParagraphFont"/>
          <w:b w:val="0"/>
          <w:i w:val="0"/>
          <w:strike w:val="0"/>
        </w:rPr>
        <w:t xml:space="preserve"> SQLite (</w:t>
      </w:r>
      <w:r>
        <w:rPr>
          <w:rStyle w:val="InlineCode"/>
          <w:b w:val="0"/>
          <w:i w:val="0"/>
          <w:strike w:val="0"/>
        </w:rPr>
        <w:t>database.db</w:t>
      </w:r>
      <w:r>
        <w:rPr>
          <w:rStyle w:val="DefaultParagraphFont"/>
          <w:b w:val="0"/>
          <w:i w:val="0"/>
          <w:strike w:val="0"/>
        </w:rPr>
        <w:t xml:space="preserve">) kết hợp SQLAlchemy / </w:t>
      </w:r>
      <w:r>
        <w:rPr>
          <w:rStyle w:val="InlineCode"/>
          <w:b w:val="0"/>
          <w:i w:val="0"/>
          <w:strike w:val="0"/>
        </w:rPr>
        <w:t>sqlite3</w:t>
      </w:r>
      <w:r>
        <w:rPr>
          <w:rStyle w:val="DefaultParagraphFont"/>
          <w:b w:val="0"/>
          <w:i w:val="0"/>
          <w:strike w:val="0"/>
        </w:rPr>
        <w:t>.</w:t>
      </w:r>
    </w:p>
    <w:p>
      <w:pPr>
        <w:numPr>
          <w:ilvl w:val="1"/>
          <w:numId w:val="1"/>
        </w:numPr>
        <w:rPr>
          <w:rStyle w:val="DefaultParagraphFont"/>
          <w:b w:val="0"/>
          <w:i w:val="0"/>
          <w:strike w:val="0"/>
        </w:rPr>
      </w:pPr>
      <w:r>
        <w:rPr>
          <w:rStyle w:val="DefaultParagraphFont"/>
          <w:b/>
          <w:i w:val="0"/>
          <w:strike w:val="0"/>
        </w:rPr>
        <w:t>Frontend:</w:t>
      </w:r>
      <w:r>
        <w:rPr>
          <w:rStyle w:val="DefaultParagraphFont"/>
          <w:b w:val="0"/>
          <w:i w:val="0"/>
          <w:strike w:val="0"/>
        </w:rPr>
        <w:t xml:space="preserve"> HTML5, CSS3, JavaScript (ES6+), Bootstrap 5, Jinja2 Templates, Chart.js (vẽ biểu đồ thống kê &amp; đối sánh).</w:t>
      </w:r>
    </w:p>
    <w:p>
      <w:pPr>
        <w:numPr>
          <w:ilvl w:val="0"/>
          <w:numId w:val="1"/>
        </w:numPr>
        <w:rPr>
          <w:rStyle w:val="DefaultParagraphFont"/>
          <w:b w:val="0"/>
          <w:i w:val="0"/>
          <w:strike w:val="0"/>
        </w:rPr>
      </w:pPr>
      <w:r>
        <w:rPr>
          <w:rStyle w:val="DefaultParagraphFont"/>
          <w:b/>
          <w:i w:val="0"/>
          <w:strike w:val="0"/>
        </w:rPr>
        <w:t>Kho lưu trữ mã nguồn (GitHub Repository):</w:t>
      </w:r>
      <w:r>
        <w:rPr>
          <w:rStyle w:val="DefaultParagraphFont"/>
          <w:b w:val="0"/>
          <w:i w:val="0"/>
          <w:strike w:val="0"/>
        </w:rPr>
        <w:t xml:space="preserve"> </w:t>
      </w:r>
      <w:hyperlink r:id="rId4" w:history="1">
        <w:r>
          <w:rPr>
            <w:rStyle w:val="Hyperlink"/>
            <w:b w:val="0"/>
            <w:i w:val="0"/>
            <w:strike w:val="0"/>
          </w:rPr>
          <w:t>https://github.com/0023411000-sketch/bainienluan</w:t>
        </w:r>
      </w:hyperlink>
    </w:p>
    <w:p>
      <w:pPr>
        <w:numPr>
          <w:ilvl w:val="0"/>
          <w:numId w:val="1"/>
        </w:numPr>
        <w:rPr>
          <w:rStyle w:val="DefaultParagraphFont"/>
          <w:b w:val="0"/>
          <w:i w:val="0"/>
          <w:strike w:val="0"/>
        </w:rPr>
      </w:pPr>
      <w:r>
        <w:rPr>
          <w:rStyle w:val="DefaultParagraphFont"/>
          <w:b/>
          <w:i w:val="0"/>
          <w:strike w:val="0"/>
        </w:rPr>
        <w:t>Số lượng thành viên:</w:t>
      </w:r>
      <w:r>
        <w:rPr>
          <w:rStyle w:val="DefaultParagraphFont"/>
          <w:b w:val="0"/>
          <w:i w:val="0"/>
          <w:strike w:val="0"/>
        </w:rPr>
        <w:t xml:space="preserve"> 02 thành viên.</w:t>
      </w:r>
    </w:p>
    <w:p>
      <w:pPr>
        <w:rPr>
          <w:rStyle w:val="DefaultParagraphFont"/>
          <w:b w:val="0"/>
          <w:i w:val="0"/>
          <w:strike w:val="0"/>
        </w:rPr>
      </w:pPr>
      <w:r>
        <w:pict>
          <v:rect id="_x0000_i1025" style="width:468pt;height:1.5pt" o:hrpct="1000" o:hrstd="t" o:hr="t" filled="t" fillcolor="gray" stroked="f">
            <v:path strokeok="f"/>
          </v:rect>
        </w:pict>
      </w:r>
    </w:p>
    <w:p>
      <w:pPr>
        <w:pStyle w:val="Heading2"/>
        <w:rPr>
          <w:rStyle w:val="DefaultParagraphFont"/>
          <w:b w:val="0"/>
          <w:i w:val="0"/>
          <w:strike w:val="0"/>
        </w:rPr>
      </w:pPr>
      <w:r>
        <w:rPr>
          <w:rStyle w:val="DefaultParagraphFont"/>
          <w:b w:val="0"/>
          <w:i w:val="0"/>
          <w:strike w:val="0"/>
        </w:rPr>
        <w:t>2. CẤU TRÚC NHÁNH GIT (GIT FLOW) &amp; QUY TẮC QUẢN LÝ CODE</w:t>
      </w:r>
    </w:p>
    <w:p>
      <w:pPr>
        <w:pStyle w:val="Heading3"/>
        <w:rPr>
          <w:rStyle w:val="DefaultParagraphFont"/>
          <w:b w:val="0"/>
          <w:i w:val="0"/>
          <w:strike w:val="0"/>
        </w:rPr>
      </w:pPr>
      <w:r>
        <w:rPr>
          <w:rStyle w:val="DefaultParagraphFont"/>
          <w:b w:val="0"/>
          <w:i w:val="0"/>
          <w:strike w:val="0"/>
        </w:rPr>
        <w:t>2.1. Danh sách các nhánh trên GitHub</w:t>
      </w:r>
    </w:p>
    <w:p>
      <w:pPr>
        <w:rPr>
          <w:rStyle w:val="DefaultParagraphFont"/>
          <w:b w:val="0"/>
          <w:i w:val="0"/>
          <w:strike w:val="0"/>
        </w:rPr>
      </w:pPr>
      <w:r>
        <w:rPr>
          <w:rStyle w:val="DefaultParagraphFont"/>
          <w:b w:val="0"/>
          <w:i w:val="0"/>
          <w:strike w:val="0"/>
        </w:rPr>
        <w:t xml:space="preserve">Hệ thống quản lý mã nguồn tại kho </w:t>
      </w:r>
      <w:r>
        <w:rPr>
          <w:rStyle w:val="InlineCode"/>
          <w:b w:val="0"/>
          <w:i w:val="0"/>
          <w:strike w:val="0"/>
        </w:rPr>
        <w:t>https://github.com/0023411000-sketch/bainienluan</w:t>
      </w:r>
      <w:r>
        <w:rPr>
          <w:rStyle w:val="DefaultParagraphFont"/>
          <w:b w:val="0"/>
          <w:i w:val="0"/>
          <w:strike w:val="0"/>
        </w:rPr>
        <w:t xml:space="preserve"> được chia thành </w:t>
      </w:r>
      <w:r>
        <w:rPr>
          <w:rStyle w:val="DefaultParagraphFont"/>
          <w:b/>
          <w:i w:val="0"/>
          <w:strike w:val="0"/>
        </w:rPr>
        <w:t>4 nhánh chính</w:t>
      </w:r>
      <w:r>
        <w:rPr>
          <w:rStyle w:val="DefaultParagraphFont"/>
          <w:b w:val="0"/>
          <w:i w:val="0"/>
          <w:strike w:val="0"/>
        </w:rPr>
        <w:t>:</w:t>
      </w:r>
    </w:p>
    <w:p>
      <w:pPr>
        <w:numPr>
          <w:ilvl w:val="0"/>
          <w:numId w:val="2"/>
        </w:numPr>
        <w:rPr>
          <w:rStyle w:val="DefaultParagraphFont"/>
          <w:b w:val="0"/>
          <w:i w:val="0"/>
          <w:strike w:val="0"/>
        </w:rPr>
      </w:pPr>
      <w:r>
        <w:rPr>
          <w:rStyle w:val="InlineCode"/>
          <w:b/>
          <w:i w:val="0"/>
          <w:strike w:val="0"/>
        </w:rPr>
        <w:t>main</w:t>
      </w:r>
      <w:r>
        <w:rPr>
          <w:rStyle w:val="DefaultParagraphFont"/>
          <w:b/>
          <w:i w:val="0"/>
          <w:strike w:val="0"/>
        </w:rPr>
        <w:t xml:space="preserve"> (Nhánh chính thức / Production):</w:t>
      </w:r>
    </w:p>
    <w:p>
      <w:pPr>
        <w:numPr>
          <w:ilvl w:val="1"/>
          <w:numId w:val="1"/>
        </w:numPr>
        <w:rPr>
          <w:rStyle w:val="DefaultParagraphFont"/>
          <w:b w:val="0"/>
          <w:i w:val="0"/>
          <w:strike w:val="0"/>
        </w:rPr>
      </w:pPr>
      <w:r>
        <w:rPr>
          <w:rStyle w:val="DefaultParagraphFont"/>
          <w:b w:val="0"/>
          <w:i w:val="0"/>
          <w:strike w:val="0"/>
        </w:rPr>
        <w:t>Chỉ chứa mã nguồn đã hoàn thiện, chạy ổn định và kiểm thử đầy đủ.</w:t>
      </w:r>
    </w:p>
    <w:p>
      <w:pPr>
        <w:numPr>
          <w:ilvl w:val="1"/>
          <w:numId w:val="1"/>
        </w:numPr>
        <w:rPr>
          <w:rStyle w:val="DefaultParagraphFont"/>
          <w:b w:val="0"/>
          <w:i w:val="0"/>
          <w:strike w:val="0"/>
        </w:rPr>
      </w:pPr>
      <w:r>
        <w:rPr>
          <w:rStyle w:val="DefaultParagraphFont"/>
          <w:b/>
          <w:i w:val="0"/>
          <w:strike w:val="0"/>
        </w:rPr>
        <w:t>QUY TẮC BẮT BUỘC:</w:t>
      </w:r>
      <w:r>
        <w:rPr>
          <w:rStyle w:val="DefaultParagraphFont"/>
          <w:b w:val="0"/>
          <w:i w:val="0"/>
          <w:strike w:val="0"/>
        </w:rPr>
        <w:t xml:space="preserve"> Tuyệt đối </w:t>
      </w:r>
      <w:r>
        <w:rPr>
          <w:rStyle w:val="DefaultParagraphFont"/>
          <w:b/>
          <w:i w:val="0"/>
          <w:strike w:val="0"/>
        </w:rPr>
        <w:t>KHÔNG</w:t>
      </w:r>
      <w:r>
        <w:rPr>
          <w:rStyle w:val="DefaultParagraphFont"/>
          <w:b w:val="0"/>
          <w:i w:val="0"/>
          <w:strike w:val="0"/>
        </w:rPr>
        <w:t xml:space="preserve"> tự ý push hoặc merge trực tiếp vào </w:t>
      </w:r>
      <w:r>
        <w:rPr>
          <w:rStyle w:val="InlineCode"/>
          <w:b w:val="0"/>
          <w:i w:val="0"/>
          <w:strike w:val="0"/>
        </w:rPr>
        <w:t>main</w:t>
      </w:r>
      <w:r>
        <w:rPr>
          <w:rStyle w:val="DefaultParagraphFont"/>
          <w:b w:val="0"/>
          <w:i w:val="0"/>
          <w:strike w:val="0"/>
        </w:rPr>
        <w:t xml:space="preserve">. Nhánh </w:t>
      </w:r>
      <w:r>
        <w:rPr>
          <w:rStyle w:val="InlineCode"/>
          <w:b w:val="0"/>
          <w:i w:val="0"/>
          <w:strike w:val="0"/>
        </w:rPr>
        <w:t>main</w:t>
      </w:r>
      <w:r>
        <w:rPr>
          <w:rStyle w:val="DefaultParagraphFont"/>
          <w:b w:val="0"/>
          <w:i w:val="0"/>
          <w:strike w:val="0"/>
        </w:rPr>
        <w:t xml:space="preserve"> do </w:t>
      </w:r>
      <w:r>
        <w:rPr>
          <w:rStyle w:val="DefaultParagraphFont"/>
          <w:b/>
          <w:i w:val="0"/>
          <w:strike w:val="0"/>
        </w:rPr>
        <w:t>Trưởng nhóm (Chủ kho lưu trữ)</w:t>
      </w:r>
      <w:r>
        <w:rPr>
          <w:rStyle w:val="DefaultParagraphFont"/>
          <w:b w:val="0"/>
          <w:i w:val="0"/>
          <w:strike w:val="0"/>
        </w:rPr>
        <w:t xml:space="preserve"> trực tiếp kiểm duyệt và đưa code lên thủ công khi sản phẩm đã hoàn thiện và được sự cho phép.</w:t>
      </w:r>
    </w:p>
    <w:p>
      <w:pPr>
        <w:numPr>
          <w:ilvl w:val="0"/>
          <w:numId w:val="2"/>
        </w:numPr>
        <w:rPr>
          <w:rStyle w:val="DefaultParagraphFont"/>
          <w:b w:val="0"/>
          <w:i w:val="0"/>
          <w:strike w:val="0"/>
        </w:rPr>
      </w:pPr>
      <w:r>
        <w:rPr>
          <w:rStyle w:val="InlineCode"/>
          <w:b/>
          <w:i w:val="0"/>
          <w:strike w:val="0"/>
        </w:rPr>
        <w:t>develop</w:t>
      </w:r>
      <w:r>
        <w:rPr>
          <w:rStyle w:val="DefaultParagraphFont"/>
          <w:b/>
          <w:i w:val="0"/>
          <w:strike w:val="0"/>
        </w:rPr>
        <w:t xml:space="preserve"> (Nhánh tích hợp chung):</w:t>
      </w:r>
    </w:p>
    <w:p>
      <w:pPr>
        <w:numPr>
          <w:ilvl w:val="1"/>
          <w:numId w:val="1"/>
        </w:numPr>
        <w:rPr>
          <w:rStyle w:val="DefaultParagraphFont"/>
          <w:b w:val="0"/>
          <w:i w:val="0"/>
          <w:strike w:val="0"/>
        </w:rPr>
      </w:pPr>
      <w:r>
        <w:rPr>
          <w:rStyle w:val="DefaultParagraphFont"/>
          <w:b w:val="0"/>
          <w:i w:val="0"/>
          <w:strike w:val="0"/>
        </w:rPr>
        <w:t>Nhánh trung gian dùng để ghép nối (merge) code từ nhánh của Thành viên 1 và Thành viên 2.</w:t>
      </w:r>
    </w:p>
    <w:p>
      <w:pPr>
        <w:numPr>
          <w:ilvl w:val="1"/>
          <w:numId w:val="1"/>
        </w:numPr>
        <w:rPr>
          <w:rStyle w:val="DefaultParagraphFont"/>
          <w:b w:val="0"/>
          <w:i w:val="0"/>
          <w:strike w:val="0"/>
        </w:rPr>
      </w:pPr>
      <w:r>
        <w:rPr>
          <w:rStyle w:val="DefaultParagraphFont"/>
          <w:b w:val="0"/>
          <w:i w:val="0"/>
          <w:strike w:val="0"/>
        </w:rPr>
        <w:t xml:space="preserve">Mọi tính năng sau khi hoàn thành ở nhánh cá nhân sẽ tạo Pull Request (hoặc merge) về </w:t>
      </w:r>
      <w:r>
        <w:rPr>
          <w:rStyle w:val="InlineCode"/>
          <w:b w:val="0"/>
          <w:i w:val="0"/>
          <w:strike w:val="0"/>
        </w:rPr>
        <w:t>develop</w:t>
      </w:r>
      <w:r>
        <w:rPr>
          <w:rStyle w:val="DefaultParagraphFont"/>
          <w:b w:val="0"/>
          <w:i w:val="0"/>
          <w:strike w:val="0"/>
        </w:rPr>
        <w:t xml:space="preserve"> để chạy thử nghiệm tích hợp (Frontend + Backend + SQLite).</w:t>
      </w:r>
    </w:p>
    <w:p>
      <w:pPr>
        <w:numPr>
          <w:ilvl w:val="0"/>
          <w:numId w:val="2"/>
        </w:numPr>
        <w:rPr>
          <w:rStyle w:val="DefaultParagraphFont"/>
          <w:b w:val="0"/>
          <w:i w:val="0"/>
          <w:strike w:val="0"/>
        </w:rPr>
      </w:pPr>
      <w:r>
        <w:rPr>
          <w:rStyle w:val="InlineCode"/>
          <w:b/>
          <w:i w:val="0"/>
          <w:strike w:val="0"/>
        </w:rPr>
        <w:t>thanh-vien-1</w:t>
      </w:r>
      <w:r>
        <w:rPr>
          <w:rStyle w:val="DefaultParagraphFont"/>
          <w:b/>
          <w:i w:val="0"/>
          <w:strike w:val="0"/>
        </w:rPr>
        <w:t xml:space="preserve"> (Nhánh làm việc của Thành viên 1):</w:t>
      </w:r>
    </w:p>
    <w:p>
      <w:pPr>
        <w:numPr>
          <w:ilvl w:val="1"/>
          <w:numId w:val="1"/>
        </w:numPr>
        <w:rPr>
          <w:rStyle w:val="DefaultParagraphFont"/>
          <w:b w:val="0"/>
          <w:i w:val="0"/>
          <w:strike w:val="0"/>
        </w:rPr>
      </w:pPr>
      <w:r>
        <w:rPr>
          <w:rStyle w:val="DefaultParagraphFont"/>
          <w:b w:val="0"/>
          <w:i w:val="0"/>
          <w:strike w:val="0"/>
        </w:rPr>
        <w:t xml:space="preserve">Nhánh phát triển riêng của Thành viên 1 (tách ra từ </w:t>
      </w:r>
      <w:r>
        <w:rPr>
          <w:rStyle w:val="InlineCode"/>
          <w:b w:val="0"/>
          <w:i w:val="0"/>
          <w:strike w:val="0"/>
        </w:rPr>
        <w:t>develop</w:t>
      </w:r>
      <w:r>
        <w:rPr>
          <w:rStyle w:val="DefaultParagraphFont"/>
          <w:b w:val="0"/>
          <w:i w:val="0"/>
          <w:strike w:val="0"/>
        </w:rPr>
        <w:t>).</w:t>
      </w:r>
    </w:p>
    <w:p>
      <w:pPr>
        <w:numPr>
          <w:ilvl w:val="0"/>
          <w:numId w:val="2"/>
        </w:numPr>
        <w:rPr>
          <w:rStyle w:val="DefaultParagraphFont"/>
          <w:b w:val="0"/>
          <w:i w:val="0"/>
          <w:strike w:val="0"/>
        </w:rPr>
      </w:pPr>
      <w:r>
        <w:rPr>
          <w:rStyle w:val="InlineCode"/>
          <w:b/>
          <w:i w:val="0"/>
          <w:strike w:val="0"/>
        </w:rPr>
        <w:t>thanh-vien-2</w:t>
      </w:r>
      <w:r>
        <w:rPr>
          <w:rStyle w:val="DefaultParagraphFont"/>
          <w:b/>
          <w:i w:val="0"/>
          <w:strike w:val="0"/>
        </w:rPr>
        <w:t xml:space="preserve"> (Nhánh làm việc của Thành viên 2):</w:t>
      </w:r>
    </w:p>
    <w:p>
      <w:pPr>
        <w:numPr>
          <w:ilvl w:val="1"/>
          <w:numId w:val="1"/>
        </w:numPr>
        <w:rPr>
          <w:rStyle w:val="DefaultParagraphFont"/>
          <w:b w:val="0"/>
          <w:i w:val="0"/>
          <w:strike w:val="0"/>
        </w:rPr>
      </w:pPr>
      <w:r>
        <w:rPr>
          <w:rStyle w:val="DefaultParagraphFont"/>
          <w:b w:val="0"/>
          <w:i w:val="0"/>
          <w:strike w:val="0"/>
        </w:rPr>
        <w:t xml:space="preserve">Nhánh phát triển riêng của Thành viên 2 (tách ra từ </w:t>
      </w:r>
      <w:r>
        <w:rPr>
          <w:rStyle w:val="InlineCode"/>
          <w:b w:val="0"/>
          <w:i w:val="0"/>
          <w:strike w:val="0"/>
        </w:rPr>
        <w:t>develop</w:t>
      </w:r>
      <w:r>
        <w:rPr>
          <w:rStyle w:val="DefaultParagraphFont"/>
          <w:b w:val="0"/>
          <w:i w:val="0"/>
          <w:strike w:val="0"/>
        </w:rPr>
        <w:t>).</w:t>
      </w:r>
    </w:p>
    <w:p>
      <w:pPr>
        <w:pStyle w:val="FencedCode"/>
        <w:rPr>
          <w:rStyle w:val="DefaultParagraphFont"/>
          <w:b w:val="0"/>
          <w:i w:val="0"/>
          <w:strike w:val="0"/>
        </w:rPr>
      </w:pPr>
      <w:r>
        <w:rPr>
          <w:rStyle w:val="DefaultParagraphFont"/>
          <w:b w:val="0"/>
          <w:i w:val="0"/>
          <w:strike w:val="0"/>
        </w:rPr>
        <w:t>main (Khoá bảo vệ - Chỉ đưa code lên thủ công khi hoàn thiện &amp; được phép)</w:t>
        <w:br/>
        <w:t xml:space="preserve">  ▲</w:t>
        <w:br/>
        <w:t xml:space="preserve">  └── (Đưa code thủ công khi hoàn tất toàn bộ dự án)</w:t>
        <w:br/>
        <w:t xml:space="preserve">        │</w:t>
        <w:br/>
        <w:t xml:space="preserve">     develop (Nhánh tích hợp &amp; kiểm thử chung)</w:t>
        <w:br/>
        <w:t xml:space="preserve">      ▲   ▲</w:t>
        <w:br/>
        <w:t xml:space="preserve">      │   └──── Merge / Pull Request ──── thanh-vien-2 (Nhánh Thành viên 2)</w:t>
        <w:br/>
        <w:t xml:space="preserve">      └──────── Merge / Pull Request ──── thanh-vien-1 (Nhánh Thành viên 1)</w:t>
      </w:r>
    </w:p>
    <w:p>
      <w:pPr>
        <w:pStyle w:val="Heading3"/>
        <w:rPr>
          <w:rStyle w:val="DefaultParagraphFont"/>
          <w:b w:val="0"/>
          <w:i w:val="0"/>
          <w:strike w:val="0"/>
        </w:rPr>
      </w:pPr>
      <w:r>
        <w:rPr>
          <w:rStyle w:val="DefaultParagraphFont"/>
          <w:b w:val="0"/>
          <w:i w:val="0"/>
          <w:strike w:val="0"/>
        </w:rPr>
        <w:t>2.2. Quy trình làm việc hàng ngày với Git</w:t>
      </w:r>
    </w:p>
    <w:p>
      <w:pPr>
        <w:numPr>
          <w:ilvl w:val="0"/>
          <w:numId w:val="1"/>
        </w:numPr>
        <w:rPr>
          <w:rStyle w:val="DefaultParagraphFont"/>
          <w:b w:val="0"/>
          <w:i w:val="0"/>
          <w:strike w:val="0"/>
        </w:rPr>
      </w:pPr>
      <w:r>
        <w:rPr>
          <w:rStyle w:val="DefaultParagraphFont"/>
          <w:b/>
          <w:i w:val="0"/>
          <w:strike w:val="0"/>
        </w:rPr>
        <w:t xml:space="preserve">Bước 1: Lấy code mới nhất từ nhánh </w:t>
      </w:r>
      <w:r>
        <w:rPr>
          <w:rStyle w:val="InlineCode"/>
          <w:b/>
          <w:i w:val="0"/>
          <w:strike w:val="0"/>
        </w:rPr>
        <w:t>develop</w:t>
      </w:r>
      <w:r>
        <w:rPr>
          <w:rStyle w:val="DefaultParagraphFont"/>
          <w:b/>
          <w:i w:val="0"/>
          <w:strike w:val="0"/>
        </w:rPr>
        <w:t xml:space="preserve"> trước khi làm việc</w:t>
      </w:r>
    </w:p>
    <w:p>
      <w:pPr>
        <w:pStyle w:val="FencedCodebash"/>
        <w:ind w:left="720"/>
        <w:rPr>
          <w:rStyle w:val="DefaultParagraphFont"/>
          <w:b w:val="0"/>
          <w:i w:val="0"/>
          <w:strike w:val="0"/>
        </w:rPr>
      </w:pPr>
      <w:r>
        <w:rPr>
          <w:rStyle w:val="DefaultParagraphFont"/>
          <w:b w:val="0"/>
          <w:i w:val="0"/>
          <w:strike w:val="0"/>
        </w:rPr>
        <w:t>git checkout thanh-vien-1   # (hoặc thanh-vien-2)</w:t>
        <w:br/>
        <w:t>git pull origin develop</w:t>
      </w:r>
    </w:p>
    <w:p>
      <w:pPr>
        <w:numPr>
          <w:ilvl w:val="0"/>
          <w:numId w:val="1"/>
        </w:numPr>
        <w:rPr>
          <w:rStyle w:val="DefaultParagraphFont"/>
          <w:b w:val="0"/>
          <w:i w:val="0"/>
          <w:strike w:val="0"/>
        </w:rPr>
      </w:pPr>
      <w:r>
        <w:rPr>
          <w:rStyle w:val="DefaultParagraphFont"/>
          <w:b/>
          <w:i w:val="0"/>
          <w:strike w:val="0"/>
        </w:rPr>
        <w:t>Bước 2: Viết code, kiểm thử tại máy cá nhân và commit</w:t>
      </w:r>
    </w:p>
    <w:p>
      <w:pPr>
        <w:pStyle w:val="FencedCodebash"/>
        <w:ind w:left="720"/>
        <w:rPr>
          <w:rStyle w:val="DefaultParagraphFont"/>
          <w:b w:val="0"/>
          <w:i w:val="0"/>
          <w:strike w:val="0"/>
        </w:rPr>
      </w:pPr>
      <w:r>
        <w:rPr>
          <w:rStyle w:val="DefaultParagraphFont"/>
          <w:b w:val="0"/>
          <w:i w:val="0"/>
          <w:strike w:val="0"/>
        </w:rPr>
        <w:t>git add .</w:t>
        <w:br/>
        <w:t>git commit -m "feat: mô tả ngắn gọn chức năng vừa làm"</w:t>
        <w:br/>
        <w:t>git push origin thanh-vien-1   # (hoặc thanh-vien-2)</w:t>
      </w:r>
    </w:p>
    <w:p>
      <w:pPr>
        <w:numPr>
          <w:ilvl w:val="0"/>
          <w:numId w:val="1"/>
        </w:numPr>
        <w:rPr>
          <w:rStyle w:val="DefaultParagraphFont"/>
          <w:b w:val="0"/>
          <w:i w:val="0"/>
          <w:strike w:val="0"/>
        </w:rPr>
      </w:pPr>
      <w:r>
        <w:rPr>
          <w:rStyle w:val="DefaultParagraphFont"/>
          <w:b/>
          <w:i w:val="0"/>
          <w:strike w:val="0"/>
        </w:rPr>
        <w:t xml:space="preserve">Bước 3: Gộp code vào nhánh </w:t>
      </w:r>
      <w:r>
        <w:rPr>
          <w:rStyle w:val="InlineCode"/>
          <w:b/>
          <w:i w:val="0"/>
          <w:strike w:val="0"/>
        </w:rPr>
        <w:t>develop</w:t>
      </w:r>
    </w:p>
    <w:p>
      <w:pPr>
        <w:numPr>
          <w:ilvl w:val="1"/>
          <w:numId w:val="1"/>
        </w:numPr>
        <w:rPr>
          <w:rStyle w:val="DefaultParagraphFont"/>
          <w:b w:val="0"/>
          <w:i w:val="0"/>
          <w:strike w:val="0"/>
        </w:rPr>
      </w:pPr>
      <w:r>
        <w:rPr>
          <w:rStyle w:val="DefaultParagraphFont"/>
          <w:b w:val="0"/>
          <w:i w:val="0"/>
          <w:strike w:val="0"/>
        </w:rPr>
        <w:t xml:space="preserve">Tạo Pull Request từ </w:t>
      </w:r>
      <w:r>
        <w:rPr>
          <w:rStyle w:val="InlineCode"/>
          <w:b w:val="0"/>
          <w:i w:val="0"/>
          <w:strike w:val="0"/>
        </w:rPr>
        <w:t>thanh-vien-1</w:t>
      </w:r>
      <w:r>
        <w:rPr>
          <w:rStyle w:val="DefaultParagraphFont"/>
          <w:b w:val="0"/>
          <w:i w:val="0"/>
          <w:strike w:val="0"/>
        </w:rPr>
        <w:t xml:space="preserve"> (hoặc </w:t>
      </w:r>
      <w:r>
        <w:rPr>
          <w:rStyle w:val="InlineCode"/>
          <w:b w:val="0"/>
          <w:i w:val="0"/>
          <w:strike w:val="0"/>
        </w:rPr>
        <w:t>thanh-vien-2</w:t>
      </w:r>
      <w:r>
        <w:rPr>
          <w:rStyle w:val="DefaultParagraphFont"/>
          <w:b w:val="0"/>
          <w:i w:val="0"/>
          <w:strike w:val="0"/>
        </w:rPr>
        <w:t xml:space="preserve">) vào </w:t>
      </w:r>
      <w:r>
        <w:rPr>
          <w:rStyle w:val="InlineCode"/>
          <w:b w:val="0"/>
          <w:i w:val="0"/>
          <w:strike w:val="0"/>
        </w:rPr>
        <w:t>develop</w:t>
      </w:r>
      <w:r>
        <w:rPr>
          <w:rStyle w:val="DefaultParagraphFont"/>
          <w:b w:val="0"/>
          <w:i w:val="0"/>
          <w:strike w:val="0"/>
        </w:rPr>
        <w:t xml:space="preserve"> trên GitHub để kiểm tra xung đột (conflict) trước khi merge.</w:t>
      </w:r>
    </w:p>
    <w:p>
      <w:pPr>
        <w:numPr>
          <w:ilvl w:val="0"/>
          <w:numId w:val="1"/>
        </w:numPr>
        <w:rPr>
          <w:rStyle w:val="DefaultParagraphFont"/>
          <w:b w:val="0"/>
          <w:i w:val="0"/>
          <w:strike w:val="0"/>
        </w:rPr>
      </w:pPr>
      <w:r>
        <w:rPr>
          <w:rStyle w:val="DefaultParagraphFont"/>
          <w:b/>
          <w:i w:val="0"/>
          <w:strike w:val="0"/>
        </w:rPr>
        <w:t xml:space="preserve">Bước 4: Đưa code lên </w:t>
      </w:r>
      <w:r>
        <w:rPr>
          <w:rStyle w:val="InlineCode"/>
          <w:b/>
          <w:i w:val="0"/>
          <w:strike w:val="0"/>
        </w:rPr>
        <w:t>main</w:t>
      </w:r>
      <w:r>
        <w:rPr>
          <w:rStyle w:val="DefaultParagraphFont"/>
          <w:b/>
          <w:i w:val="0"/>
          <w:strike w:val="0"/>
        </w:rPr>
        <w:t xml:space="preserve"> (Dành riêng cho Chủ dự án)</w:t>
      </w:r>
    </w:p>
    <w:p>
      <w:pPr>
        <w:numPr>
          <w:ilvl w:val="1"/>
          <w:numId w:val="1"/>
        </w:numPr>
        <w:rPr>
          <w:rStyle w:val="DefaultParagraphFont"/>
          <w:b w:val="0"/>
          <w:i w:val="0"/>
          <w:strike w:val="0"/>
        </w:rPr>
      </w:pPr>
      <w:r>
        <w:rPr>
          <w:rStyle w:val="DefaultParagraphFont"/>
          <w:b w:val="0"/>
          <w:i w:val="0"/>
          <w:strike w:val="0"/>
        </w:rPr>
        <w:t xml:space="preserve">Chỉ khi toàn bộ tính năng trên </w:t>
      </w:r>
      <w:r>
        <w:rPr>
          <w:rStyle w:val="InlineCode"/>
          <w:b w:val="0"/>
          <w:i w:val="0"/>
          <w:strike w:val="0"/>
        </w:rPr>
        <w:t>develop</w:t>
      </w:r>
      <w:r>
        <w:rPr>
          <w:rStyle w:val="DefaultParagraphFont"/>
          <w:b w:val="0"/>
          <w:i w:val="0"/>
          <w:strike w:val="0"/>
        </w:rPr>
        <w:t xml:space="preserve"> đã hoàn thiện 100%, kiểm thử không còn lỗi, chủ dự án mới thực hiện đưa code lên </w:t>
      </w:r>
      <w:r>
        <w:rPr>
          <w:rStyle w:val="InlineCode"/>
          <w:b w:val="0"/>
          <w:i w:val="0"/>
          <w:strike w:val="0"/>
        </w:rPr>
        <w:t>main</w:t>
      </w:r>
      <w:r>
        <w:rPr>
          <w:rStyle w:val="DefaultParagraphFont"/>
          <w:b w:val="0"/>
          <w:i w:val="0"/>
          <w:strike w:val="0"/>
        </w:rPr>
        <w:t>.</w:t>
      </w:r>
    </w:p>
    <w:p>
      <w:pPr>
        <w:rPr>
          <w:rStyle w:val="DefaultParagraphFont"/>
          <w:b w:val="0"/>
          <w:i w:val="0"/>
          <w:strike w:val="0"/>
        </w:rPr>
      </w:pPr>
      <w:r>
        <w:pict>
          <v:rect id="_x0000_i1026" style="width:468pt;height:1.5pt" o:hrpct="1000" o:hrstd="t" o:hr="t" filled="t" fillcolor="gray" stroked="f">
            <v:path strokeok="f"/>
          </v:rect>
        </w:pict>
      </w:r>
    </w:p>
    <w:p>
      <w:pPr>
        <w:pStyle w:val="Heading2"/>
        <w:rPr>
          <w:rStyle w:val="DefaultParagraphFont"/>
          <w:b w:val="0"/>
          <w:i w:val="0"/>
          <w:strike w:val="0"/>
        </w:rPr>
      </w:pPr>
      <w:r>
        <w:rPr>
          <w:rStyle w:val="DefaultParagraphFont"/>
          <w:b w:val="0"/>
          <w:i w:val="0"/>
          <w:strike w:val="0"/>
        </w:rPr>
        <w:t>3. PHÂN CÔNG CÔNG VIỆC CHI TIẾT CHO 2 THÀNH VIÊN</w:t>
      </w:r>
    </w:p>
    <w:p>
      <w:pPr>
        <w:rPr>
          <w:rStyle w:val="DefaultParagraphFont"/>
          <w:b w:val="0"/>
          <w:i w:val="0"/>
          <w:strike w:val="0"/>
        </w:rPr>
      </w:pPr>
      <w:r>
        <w:rPr>
          <w:rStyle w:val="DefaultParagraphFont"/>
          <w:b w:val="0"/>
          <w:i w:val="0"/>
          <w:strike w:val="0"/>
        </w:rPr>
        <w:t xml:space="preserve">Để tránh trùng lặp file gây xung đột (conflict) khi làm việc nhóm và đảm bảo khối lượng công việc cân bằng (50% - 50%), dự án được chia thành </w:t>
      </w:r>
      <w:r>
        <w:rPr>
          <w:rStyle w:val="DefaultParagraphFont"/>
          <w:b/>
          <w:i w:val="0"/>
          <w:strike w:val="0"/>
        </w:rPr>
        <w:t>2 mảng nghiệp vụ rõ ràng</w:t>
      </w:r>
      <w:r>
        <w:rPr>
          <w:rStyle w:val="DefaultParagraphFont"/>
          <w:b w:val="0"/>
          <w:i w:val="0"/>
          <w:strike w:val="0"/>
        </w:rPr>
        <w:t xml:space="preserve"> từ Giao diện đến CSDL và API:</w:t>
      </w:r>
    </w:p>
    <w:p>
      <w:pPr>
        <w:pStyle w:val="Heading3"/>
        <w:rPr>
          <w:rStyle w:val="DefaultParagraphFont"/>
          <w:b w:val="0"/>
          <w:i w:val="0"/>
          <w:strike w:val="0"/>
        </w:rPr>
      </w:pPr>
      <w:r>
        <w:rPr>
          <w:rStyle w:val="DefaultParagraphFont"/>
          <w:b w:val="0"/>
          <w:i w:val="0"/>
          <w:strike w:val="0"/>
        </w:rPr>
        <w:t xml:space="preserve">👤 THÀNH VIÊN 1 (Nhánh: </w:t>
      </w:r>
      <w:r>
        <w:rPr>
          <w:rStyle w:val="InlineCode"/>
          <w:b w:val="0"/>
          <w:i w:val="0"/>
          <w:strike w:val="0"/>
        </w:rPr>
        <w:t>thanh-vien-1</w:t>
      </w:r>
      <w:r>
        <w:rPr>
          <w:rStyle w:val="DefaultParagraphFont"/>
          <w:b w:val="0"/>
          <w:i w:val="0"/>
          <w:strike w:val="0"/>
        </w:rPr>
        <w:t>)</w:t>
      </w:r>
    </w:p>
    <w:p>
      <w:pPr>
        <w:rPr>
          <w:rStyle w:val="DefaultParagraphFont"/>
          <w:b w:val="0"/>
          <w:i w:val="0"/>
          <w:strike w:val="0"/>
        </w:rPr>
      </w:pPr>
      <w:r>
        <w:rPr>
          <w:rStyle w:val="DefaultParagraphFont"/>
          <w:b/>
          <w:i w:val="0"/>
          <w:strike w:val="0"/>
        </w:rPr>
        <w:t>Vai trò:</w:t>
      </w:r>
      <w:r>
        <w:rPr>
          <w:rStyle w:val="DefaultParagraphFont"/>
          <w:b w:val="0"/>
          <w:i w:val="0"/>
          <w:strike w:val="0"/>
        </w:rPr>
        <w:t xml:space="preserve"> Phụ trách </w:t>
      </w:r>
      <w:r>
        <w:rPr>
          <w:rStyle w:val="DefaultParagraphFont"/>
          <w:b/>
          <w:i w:val="0"/>
          <w:strike w:val="0"/>
        </w:rPr>
        <w:t>Phân hệ Người dùng, Hồ sơ sinh viên, Vị trí nghề nghiệp &amp; Tin tuyển dụng (Core Data &amp; CRUD)</w:t>
      </w:r>
      <w:r>
        <w:rPr>
          <w:rStyle w:val="DefaultParagraphFont"/>
          <w:b w:val="0"/>
          <w:i w:val="0"/>
          <w:strike w:val="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40"/>
        <w:gridCol w:w="1440"/>
        <w:gridCol w:w="1440"/>
        <w:gridCol w:w="1440"/>
      </w:tblGrid>
      <w:tr>
        <w:tblPrEx>
          <w:tblW w:w="5000" w:type="pct"/>
        </w:tblPrEx>
        <w:tc>
          <w:tcPr/>
          <w:p>
            <w:pPr>
              <w:jc w:val="center"/>
              <w:rPr>
                <w:rStyle w:val="DefaultParagraphFont"/>
                <w:b w:val="0"/>
                <w:i w:val="0"/>
                <w:strike w:val="0"/>
              </w:rPr>
            </w:pPr>
            <w:r>
              <w:rPr>
                <w:rStyle w:val="DefaultParagraphFont"/>
                <w:b w:val="0"/>
                <w:i w:val="0"/>
                <w:strike w:val="0"/>
              </w:rPr>
              <w:t>STT</w:t>
            </w:r>
          </w:p>
        </w:tc>
        <w:tc>
          <w:tcPr/>
          <w:p>
            <w:pPr>
              <w:jc w:val="left"/>
              <w:rPr>
                <w:rStyle w:val="DefaultParagraphFont"/>
                <w:b w:val="0"/>
                <w:i w:val="0"/>
                <w:strike w:val="0"/>
              </w:rPr>
            </w:pPr>
            <w:r>
              <w:rPr>
                <w:rStyle w:val="DefaultParagraphFont"/>
                <w:b w:val="0"/>
                <w:i w:val="0"/>
                <w:strike w:val="0"/>
              </w:rPr>
              <w:t>Hạng mục công việc</w:t>
            </w:r>
          </w:p>
        </w:tc>
        <w:tc>
          <w:tcPr/>
          <w:p>
            <w:pPr>
              <w:jc w:val="left"/>
              <w:rPr>
                <w:rStyle w:val="DefaultParagraphFont"/>
                <w:b w:val="0"/>
                <w:i w:val="0"/>
                <w:strike w:val="0"/>
              </w:rPr>
            </w:pPr>
            <w:r>
              <w:rPr>
                <w:rStyle w:val="DefaultParagraphFont"/>
                <w:b w:val="0"/>
                <w:i w:val="0"/>
                <w:strike w:val="0"/>
              </w:rPr>
              <w:t>Chi tiết chức năng cần thực hiện</w:t>
            </w:r>
          </w:p>
        </w:tc>
        <w:tc>
          <w:tcPr/>
          <w:p>
            <w:pPr>
              <w:jc w:val="left"/>
              <w:rPr>
                <w:rStyle w:val="DefaultParagraphFont"/>
                <w:b w:val="0"/>
                <w:i w:val="0"/>
                <w:strike w:val="0"/>
              </w:rPr>
            </w:pPr>
            <w:r>
              <w:rPr>
                <w:rStyle w:val="DefaultParagraphFont"/>
                <w:b w:val="0"/>
                <w:i w:val="0"/>
                <w:strike w:val="0"/>
              </w:rPr>
              <w:t>File / Đường dẫn phụ trách</w:t>
            </w:r>
          </w:p>
        </w:tc>
      </w:tr>
      <w:tr>
        <w:tblPrEx>
          <w:tblW w:w="5000" w:type="pct"/>
        </w:tblPrEx>
        <w:tc>
          <w:tcPr/>
          <w:p>
            <w:pPr>
              <w:jc w:val="center"/>
              <w:rPr>
                <w:rStyle w:val="DefaultParagraphFont"/>
                <w:b w:val="0"/>
                <w:i w:val="0"/>
                <w:strike w:val="0"/>
              </w:rPr>
            </w:pPr>
            <w:r>
              <w:rPr>
                <w:rStyle w:val="DefaultParagraphFont"/>
                <w:b w:val="0"/>
                <w:i w:val="0"/>
                <w:strike w:val="0"/>
              </w:rPr>
              <w:t>1</w:t>
            </w:r>
          </w:p>
        </w:tc>
        <w:tc>
          <w:tcPr/>
          <w:p>
            <w:pPr>
              <w:jc w:val="left"/>
              <w:rPr>
                <w:rStyle w:val="DefaultParagraphFont"/>
                <w:b w:val="0"/>
                <w:i w:val="0"/>
                <w:strike w:val="0"/>
              </w:rPr>
            </w:pPr>
            <w:r>
              <w:rPr>
                <w:rStyle w:val="DefaultParagraphFont"/>
                <w:b/>
                <w:i w:val="0"/>
                <w:strike w:val="0"/>
              </w:rPr>
              <w:t>Thiết kế CSDL nền tảng (SQLite)</w:t>
            </w:r>
          </w:p>
        </w:tc>
        <w:tc>
          <w:tcPr/>
          <w:p>
            <w:pPr>
              <w:jc w:val="left"/>
              <w:rPr>
                <w:rStyle w:val="DefaultParagraphFont"/>
                <w:b w:val="0"/>
                <w:i w:val="0"/>
                <w:strike w:val="0"/>
              </w:rPr>
            </w:pPr>
            <w:r>
              <w:rPr>
                <w:rStyle w:val="DefaultParagraphFont"/>
                <w:b w:val="0"/>
                <w:i w:val="0"/>
                <w:strike w:val="0"/>
              </w:rPr>
              <w:t xml:space="preserve">- Thiết kế bảng </w:t>
            </w:r>
            <w:r>
              <w:rPr>
                <w:rStyle w:val="InlineCode"/>
                <w:b w:val="0"/>
                <w:i w:val="0"/>
                <w:strike w:val="0"/>
              </w:rPr>
              <w:t>users</w:t>
            </w:r>
            <w:r>
              <w:rPr>
                <w:rStyle w:val="DefaultParagraphFont"/>
                <w:b w:val="0"/>
                <w:i w:val="0"/>
                <w:strike w:val="0"/>
              </w:rPr>
              <w:t xml:space="preserve">, </w:t>
            </w:r>
            <w:r>
              <w:rPr>
                <w:rStyle w:val="InlineCode"/>
                <w:b w:val="0"/>
                <w:i w:val="0"/>
                <w:strike w:val="0"/>
              </w:rPr>
              <w:t>student_profiles</w:t>
            </w:r>
            <w:r>
              <w:rPr>
                <w:rStyle w:val="DefaultParagraphFont"/>
                <w:b w:val="0"/>
                <w:i w:val="0"/>
                <w:strike w:val="0"/>
              </w:rPr>
              <w:t xml:space="preserve">, </w:t>
            </w:r>
            <w:r>
              <w:rPr>
                <w:rStyle w:val="InlineCode"/>
                <w:b w:val="0"/>
                <w:i w:val="0"/>
                <w:strike w:val="0"/>
              </w:rPr>
              <w:t>courses</w:t>
            </w:r>
            <w:r>
              <w:rPr>
                <w:rStyle w:val="DefaultParagraphFont"/>
                <w:b w:val="0"/>
                <w:i w:val="0"/>
                <w:strike w:val="0"/>
              </w:rPr>
              <w:t xml:space="preserve"> (học phần), </w:t>
            </w:r>
            <w:r>
              <w:rPr>
                <w:rStyle w:val="InlineCode"/>
                <w:b w:val="0"/>
                <w:i w:val="0"/>
                <w:strike w:val="0"/>
              </w:rPr>
              <w:t>skills</w:t>
            </w:r>
            <w:r>
              <w:rPr>
                <w:rStyle w:val="DefaultParagraphFont"/>
                <w:b w:val="0"/>
                <w:i w:val="0"/>
                <w:strike w:val="0"/>
              </w:rPr>
              <w:t xml:space="preserve"> (kỹ năng), </w:t>
            </w:r>
            <w:r>
              <w:rPr>
                <w:rStyle w:val="InlineCode"/>
                <w:b w:val="0"/>
                <w:i w:val="0"/>
                <w:strike w:val="0"/>
              </w:rPr>
              <w:t>certificates</w:t>
            </w:r>
            <w:r>
              <w:rPr>
                <w:rStyle w:val="DefaultParagraphFont"/>
                <w:b w:val="0"/>
                <w:i w:val="0"/>
                <w:strike w:val="0"/>
              </w:rPr>
              <w:t xml:space="preserve"> (chứng chỉ), </w:t>
            </w:r>
            <w:r>
              <w:rPr>
                <w:rStyle w:val="InlineCode"/>
                <w:b w:val="0"/>
                <w:i w:val="0"/>
                <w:strike w:val="0"/>
              </w:rPr>
              <w:t>experiences</w:t>
            </w:r>
            <w:r>
              <w:rPr>
                <w:rStyle w:val="DefaultParagraphFont"/>
                <w:b w:val="0"/>
                <w:i w:val="0"/>
                <w:strike w:val="0"/>
              </w:rPr>
              <w:t xml:space="preserve"> (kinh nghiệm).</w:t>
            </w:r>
          </w:p>
          <w:p>
            <w:pPr>
              <w:jc w:val="left"/>
              <w:rPr>
                <w:rStyle w:val="DefaultParagraphFont"/>
                <w:b w:val="0"/>
                <w:i w:val="0"/>
                <w:strike w:val="0"/>
              </w:rPr>
            </w:pPr>
            <w:r>
              <w:rPr>
                <w:rStyle w:val="DefaultParagraphFont"/>
                <w:b w:val="0"/>
                <w:i w:val="0"/>
                <w:strike w:val="0"/>
              </w:rPr>
              <w:t xml:space="preserve">- Thiết kế bảng </w:t>
            </w:r>
            <w:r>
              <w:rPr>
                <w:rStyle w:val="InlineCode"/>
                <w:b w:val="0"/>
                <w:i w:val="0"/>
                <w:strike w:val="0"/>
              </w:rPr>
              <w:t>positions</w:t>
            </w:r>
            <w:r>
              <w:rPr>
                <w:rStyle w:val="DefaultParagraphFont"/>
                <w:b w:val="0"/>
                <w:i w:val="0"/>
                <w:strike w:val="0"/>
              </w:rPr>
              <w:t xml:space="preserve"> (vị trí nghề nghiệp) và </w:t>
            </w:r>
            <w:r>
              <w:rPr>
                <w:rStyle w:val="InlineCode"/>
                <w:b w:val="0"/>
                <w:i w:val="0"/>
                <w:strike w:val="0"/>
              </w:rPr>
              <w:t>jobs</w:t>
            </w:r>
            <w:r>
              <w:rPr>
                <w:rStyle w:val="DefaultParagraphFont"/>
                <w:b w:val="0"/>
                <w:i w:val="0"/>
                <w:strike w:val="0"/>
              </w:rPr>
              <w:t xml:space="preserve"> (tin tuyển dụng).</w:t>
            </w:r>
          </w:p>
          <w:p>
            <w:pPr>
              <w:jc w:val="left"/>
              <w:rPr>
                <w:rStyle w:val="DefaultParagraphFont"/>
                <w:b w:val="0"/>
                <w:i w:val="0"/>
                <w:strike w:val="0"/>
              </w:rPr>
            </w:pPr>
            <w:r>
              <w:rPr>
                <w:rStyle w:val="DefaultParagraphFont"/>
                <w:b w:val="0"/>
                <w:i w:val="0"/>
                <w:strike w:val="0"/>
              </w:rPr>
              <w:t>- Viết script khởi tạo CSDL và dữ liệu mẫu (</w:t>
            </w:r>
            <w:r>
              <w:rPr>
                <w:rStyle w:val="InlineCode"/>
                <w:b w:val="0"/>
                <w:i w:val="0"/>
                <w:strike w:val="0"/>
              </w:rPr>
              <w:t>init_db.py</w:t>
            </w:r>
            <w:r>
              <w:rPr>
                <w:rStyle w:val="DefaultParagraphFont"/>
                <w:b w:val="0"/>
                <w:i w:val="0"/>
                <w:strike w:val="0"/>
              </w:rPr>
              <w:t xml:space="preserve"> / </w:t>
            </w:r>
            <w:r>
              <w:rPr>
                <w:rStyle w:val="InlineCode"/>
                <w:b w:val="0"/>
                <w:i w:val="0"/>
                <w:strike w:val="0"/>
              </w:rPr>
              <w:t>models.py</w:t>
            </w:r>
            <w:r>
              <w:rPr>
                <w:rStyle w:val="DefaultParagraphFont"/>
                <w:b w:val="0"/>
                <w:i w:val="0"/>
                <w:strike w:val="0"/>
              </w:rPr>
              <w:t>).</w:t>
            </w:r>
          </w:p>
        </w:tc>
        <w:tc>
          <w:tcPr/>
          <w:p>
            <w:pPr>
              <w:jc w:val="left"/>
              <w:rPr>
                <w:rStyle w:val="DefaultParagraphFont"/>
                <w:b w:val="0"/>
                <w:i w:val="0"/>
                <w:strike w:val="0"/>
              </w:rPr>
            </w:pPr>
            <w:r>
              <w:rPr>
                <w:rStyle w:val="InlineCode"/>
                <w:b w:val="0"/>
                <w:i w:val="0"/>
                <w:strike w:val="0"/>
              </w:rPr>
              <w:t>models.py</w:t>
            </w:r>
            <w:r>
              <w:rPr>
                <w:rStyle w:val="DefaultParagraphFont"/>
                <w:b w:val="0"/>
                <w:i w:val="0"/>
                <w:strike w:val="0"/>
              </w:rPr>
              <w:t xml:space="preserve">, </w:t>
            </w:r>
            <w:r>
              <w:rPr>
                <w:rStyle w:val="InlineCode"/>
                <w:b w:val="0"/>
                <w:i w:val="0"/>
                <w:strike w:val="0"/>
              </w:rPr>
              <w:t>database.db</w:t>
            </w:r>
            <w:r>
              <w:rPr>
                <w:rStyle w:val="DefaultParagraphFont"/>
                <w:b w:val="0"/>
                <w:i w:val="0"/>
                <w:strike w:val="0"/>
              </w:rPr>
              <w:t xml:space="preserve">, </w:t>
            </w:r>
            <w:r>
              <w:rPr>
                <w:rStyle w:val="InlineCode"/>
                <w:b w:val="0"/>
                <w:i w:val="0"/>
                <w:strike w:val="0"/>
              </w:rPr>
              <w:t>seed_data.py</w:t>
            </w:r>
          </w:p>
        </w:tc>
      </w:tr>
      <w:tr>
        <w:tblPrEx>
          <w:tblW w:w="5000" w:type="pct"/>
        </w:tblPrEx>
        <w:tc>
          <w:tcPr/>
          <w:p>
            <w:pPr>
              <w:jc w:val="center"/>
              <w:rPr>
                <w:rStyle w:val="DefaultParagraphFont"/>
                <w:b w:val="0"/>
                <w:i w:val="0"/>
                <w:strike w:val="0"/>
              </w:rPr>
            </w:pPr>
            <w:r>
              <w:rPr>
                <w:rStyle w:val="DefaultParagraphFont"/>
                <w:b w:val="0"/>
                <w:i w:val="0"/>
                <w:strike w:val="0"/>
              </w:rPr>
              <w:t>2</w:t>
            </w:r>
          </w:p>
        </w:tc>
        <w:tc>
          <w:tcPr/>
          <w:p>
            <w:pPr>
              <w:jc w:val="left"/>
              <w:rPr>
                <w:rStyle w:val="DefaultParagraphFont"/>
                <w:b w:val="0"/>
                <w:i w:val="0"/>
                <w:strike w:val="0"/>
              </w:rPr>
            </w:pPr>
            <w:r>
              <w:rPr>
                <w:rStyle w:val="DefaultParagraphFont"/>
                <w:b/>
                <w:i w:val="0"/>
                <w:strike w:val="0"/>
              </w:rPr>
              <w:t>Xác thực &amp; Quản lý tài khoản</w:t>
            </w:r>
          </w:p>
        </w:tc>
        <w:tc>
          <w:tcPr/>
          <w:p>
            <w:pPr>
              <w:jc w:val="left"/>
              <w:rPr>
                <w:rStyle w:val="DefaultParagraphFont"/>
                <w:b w:val="0"/>
                <w:i w:val="0"/>
                <w:strike w:val="0"/>
              </w:rPr>
            </w:pPr>
            <w:r>
              <w:rPr>
                <w:rStyle w:val="DefaultParagraphFont"/>
                <w:b w:val="0"/>
                <w:i w:val="0"/>
                <w:strike w:val="0"/>
              </w:rPr>
              <w:t>- API Đăng ký (</w:t>
            </w:r>
            <w:r>
              <w:rPr>
                <w:rStyle w:val="InlineCode"/>
                <w:b w:val="0"/>
                <w:i w:val="0"/>
                <w:strike w:val="0"/>
              </w:rPr>
              <w:t>/api/auth/register</w:t>
            </w:r>
            <w:r>
              <w:rPr>
                <w:rStyle w:val="DefaultParagraphFont"/>
                <w:b w:val="0"/>
                <w:i w:val="0"/>
                <w:strike w:val="0"/>
              </w:rPr>
              <w:t>), Đăng nhập (</w:t>
            </w:r>
            <w:r>
              <w:rPr>
                <w:rStyle w:val="InlineCode"/>
                <w:b w:val="0"/>
                <w:i w:val="0"/>
                <w:strike w:val="0"/>
              </w:rPr>
              <w:t>/api/auth/login</w:t>
            </w:r>
            <w:r>
              <w:rPr>
                <w:rStyle w:val="DefaultParagraphFont"/>
                <w:b w:val="0"/>
                <w:i w:val="0"/>
                <w:strike w:val="0"/>
              </w:rPr>
              <w:t>), Đăng xuất (</w:t>
            </w:r>
            <w:r>
              <w:rPr>
                <w:rStyle w:val="InlineCode"/>
                <w:b w:val="0"/>
                <w:i w:val="0"/>
                <w:strike w:val="0"/>
              </w:rPr>
              <w:t>/api/auth/logout</w:t>
            </w:r>
            <w:r>
              <w:rPr>
                <w:rStyle w:val="DefaultParagraphFont"/>
                <w:b w:val="0"/>
                <w:i w:val="0"/>
                <w:strike w:val="0"/>
              </w:rPr>
              <w:t>).</w:t>
            </w:r>
          </w:p>
          <w:p>
            <w:pPr>
              <w:jc w:val="left"/>
              <w:rPr>
                <w:rStyle w:val="DefaultParagraphFont"/>
                <w:b w:val="0"/>
                <w:i w:val="0"/>
                <w:strike w:val="0"/>
              </w:rPr>
            </w:pPr>
            <w:r>
              <w:rPr>
                <w:rStyle w:val="DefaultParagraphFont"/>
                <w:b w:val="0"/>
                <w:i w:val="0"/>
                <w:strike w:val="0"/>
              </w:rPr>
              <w:t>- Mã hóa mật khẩu (</w:t>
            </w:r>
            <w:r>
              <w:rPr>
                <w:rStyle w:val="InlineCode"/>
                <w:b w:val="0"/>
                <w:i w:val="0"/>
                <w:strike w:val="0"/>
              </w:rPr>
              <w:t>werkzeug.security</w:t>
            </w:r>
            <w:r>
              <w:rPr>
                <w:rStyle w:val="DefaultParagraphFont"/>
                <w:b w:val="0"/>
                <w:i w:val="0"/>
                <w:strike w:val="0"/>
              </w:rPr>
              <w:t>), quản lý phiên đăng nhập / token.</w:t>
            </w:r>
          </w:p>
          <w:p>
            <w:pPr>
              <w:jc w:val="left"/>
              <w:rPr>
                <w:rStyle w:val="DefaultParagraphFont"/>
                <w:b w:val="0"/>
                <w:i w:val="0"/>
                <w:strike w:val="0"/>
              </w:rPr>
            </w:pPr>
            <w:r>
              <w:rPr>
                <w:rStyle w:val="DefaultParagraphFont"/>
                <w:b w:val="0"/>
                <w:i w:val="0"/>
                <w:strike w:val="0"/>
              </w:rPr>
              <w:t xml:space="preserve">- Kết nối giao diện </w:t>
            </w:r>
            <w:r>
              <w:rPr>
                <w:rStyle w:val="InlineCode"/>
                <w:b w:val="0"/>
                <w:i w:val="0"/>
                <w:strike w:val="0"/>
              </w:rPr>
              <w:t>login.html</w:t>
            </w:r>
            <w:r>
              <w:rPr>
                <w:rStyle w:val="DefaultParagraphFont"/>
                <w:b w:val="0"/>
                <w:i w:val="0"/>
                <w:strike w:val="0"/>
              </w:rPr>
              <w:t xml:space="preserve">, </w:t>
            </w:r>
            <w:r>
              <w:rPr>
                <w:rStyle w:val="InlineCode"/>
                <w:b w:val="0"/>
                <w:i w:val="0"/>
                <w:strike w:val="0"/>
              </w:rPr>
              <w:t>register.html</w:t>
            </w:r>
            <w:r>
              <w:rPr>
                <w:rStyle w:val="DefaultParagraphFont"/>
                <w:b w:val="0"/>
                <w:i w:val="0"/>
                <w:strike w:val="0"/>
              </w:rPr>
              <w:t xml:space="preserve"> và </w:t>
            </w:r>
            <w:r>
              <w:rPr>
                <w:rStyle w:val="InlineCode"/>
                <w:b w:val="0"/>
                <w:i w:val="0"/>
                <w:strike w:val="0"/>
              </w:rPr>
              <w:t>static/js/auth.js</w:t>
            </w:r>
            <w:r>
              <w:rPr>
                <w:rStyle w:val="DefaultParagraphFont"/>
                <w:b w:val="0"/>
                <w:i w:val="0"/>
                <w:strike w:val="0"/>
              </w:rPr>
              <w:t>.</w:t>
            </w:r>
          </w:p>
        </w:tc>
        <w:tc>
          <w:tcPr/>
          <w:p>
            <w:pPr>
              <w:jc w:val="left"/>
              <w:rPr>
                <w:rStyle w:val="DefaultParagraphFont"/>
                <w:b w:val="0"/>
                <w:i w:val="0"/>
                <w:strike w:val="0"/>
              </w:rPr>
            </w:pPr>
            <w:r>
              <w:rPr>
                <w:rStyle w:val="InlineCode"/>
                <w:b w:val="0"/>
                <w:i w:val="0"/>
                <w:strike w:val="0"/>
              </w:rPr>
              <w:t>templates/login.html</w:t>
            </w:r>
            <w:r>
              <w:rPr>
                <w:rStyle w:val="DefaultParagraphFont"/>
                <w:b w:val="0"/>
                <w:i w:val="0"/>
                <w:strike w:val="0"/>
              </w:rPr>
              <w:t xml:space="preserve">, </w:t>
            </w:r>
            <w:r>
              <w:rPr>
                <w:rStyle w:val="InlineCode"/>
                <w:b w:val="0"/>
                <w:i w:val="0"/>
                <w:strike w:val="0"/>
              </w:rPr>
              <w:t>templates/register.html</w:t>
            </w:r>
            <w:r>
              <w:rPr>
                <w:rStyle w:val="DefaultParagraphFont"/>
                <w:b w:val="0"/>
                <w:i w:val="0"/>
                <w:strike w:val="0"/>
              </w:rPr>
              <w:t xml:space="preserve">, </w:t>
            </w:r>
            <w:r>
              <w:rPr>
                <w:rStyle w:val="InlineCode"/>
                <w:b w:val="0"/>
                <w:i w:val="0"/>
                <w:strike w:val="0"/>
              </w:rPr>
              <w:t>static/js/auth.js</w:t>
            </w:r>
          </w:p>
        </w:tc>
      </w:tr>
      <w:tr>
        <w:tblPrEx>
          <w:tblW w:w="5000" w:type="pct"/>
        </w:tblPrEx>
        <w:tc>
          <w:tcPr/>
          <w:p>
            <w:pPr>
              <w:jc w:val="center"/>
              <w:rPr>
                <w:rStyle w:val="DefaultParagraphFont"/>
                <w:b w:val="0"/>
                <w:i w:val="0"/>
                <w:strike w:val="0"/>
              </w:rPr>
            </w:pPr>
            <w:r>
              <w:rPr>
                <w:rStyle w:val="DefaultParagraphFont"/>
                <w:b w:val="0"/>
                <w:i w:val="0"/>
                <w:strike w:val="0"/>
              </w:rPr>
              <w:t>3</w:t>
            </w:r>
          </w:p>
        </w:tc>
        <w:tc>
          <w:tcPr/>
          <w:p>
            <w:pPr>
              <w:jc w:val="left"/>
              <w:rPr>
                <w:rStyle w:val="DefaultParagraphFont"/>
                <w:b w:val="0"/>
                <w:i w:val="0"/>
                <w:strike w:val="0"/>
              </w:rPr>
            </w:pPr>
            <w:r>
              <w:rPr>
                <w:rStyle w:val="DefaultParagraphFont"/>
                <w:b/>
                <w:i w:val="0"/>
                <w:strike w:val="0"/>
              </w:rPr>
              <w:t>Quản lý Hồ sơ sinh viên (4 danh mục)</w:t>
            </w:r>
          </w:p>
        </w:tc>
        <w:tc>
          <w:tcPr/>
          <w:p>
            <w:pPr>
              <w:jc w:val="left"/>
              <w:rPr>
                <w:rStyle w:val="DefaultParagraphFont"/>
                <w:b w:val="0"/>
                <w:i w:val="0"/>
                <w:strike w:val="0"/>
              </w:rPr>
            </w:pPr>
            <w:r>
              <w:rPr>
                <w:rStyle w:val="DefaultParagraphFont"/>
                <w:b w:val="0"/>
                <w:i w:val="0"/>
                <w:strike w:val="0"/>
              </w:rPr>
              <w:t>- Xem và cập nhật thông tin cá nhân (</w:t>
            </w:r>
            <w:r>
              <w:rPr>
                <w:rStyle w:val="InlineCode"/>
                <w:b w:val="0"/>
                <w:i w:val="0"/>
                <w:strike w:val="0"/>
              </w:rPr>
              <w:t>GET/PUT /api/profile</w:t>
            </w:r>
            <w:r>
              <w:rPr>
                <w:rStyle w:val="DefaultParagraphFont"/>
                <w:b w:val="0"/>
                <w:i w:val="0"/>
                <w:strike w:val="0"/>
              </w:rPr>
              <w:t>).</w:t>
            </w:r>
          </w:p>
          <w:p>
            <w:pPr>
              <w:jc w:val="left"/>
              <w:rPr>
                <w:rStyle w:val="DefaultParagraphFont"/>
                <w:b w:val="0"/>
                <w:i w:val="0"/>
                <w:strike w:val="0"/>
              </w:rPr>
            </w:pPr>
            <w:r>
              <w:rPr>
                <w:rStyle w:val="DefaultParagraphFont"/>
                <w:b w:val="0"/>
                <w:i w:val="0"/>
                <w:strike w:val="0"/>
              </w:rPr>
              <w:t>- CRUD Học phần đã học (</w:t>
            </w:r>
            <w:r>
              <w:rPr>
                <w:rStyle w:val="InlineCode"/>
                <w:b w:val="0"/>
                <w:i w:val="0"/>
                <w:strike w:val="0"/>
              </w:rPr>
              <w:t>/api/profile/courses</w:t>
            </w:r>
            <w:r>
              <w:rPr>
                <w:rStyle w:val="DefaultParagraphFont"/>
                <w:b w:val="0"/>
                <w:i w:val="0"/>
                <w:strike w:val="0"/>
              </w:rPr>
              <w:t>).</w:t>
            </w:r>
          </w:p>
          <w:p>
            <w:pPr>
              <w:jc w:val="left"/>
              <w:rPr>
                <w:rStyle w:val="DefaultParagraphFont"/>
                <w:b w:val="0"/>
                <w:i w:val="0"/>
                <w:strike w:val="0"/>
              </w:rPr>
            </w:pPr>
            <w:r>
              <w:rPr>
                <w:rStyle w:val="DefaultParagraphFont"/>
                <w:b w:val="0"/>
                <w:i w:val="0"/>
                <w:strike w:val="0"/>
              </w:rPr>
              <w:t>- CRUD Kỹ năng &amp; mức độ thành thạo 1-5 (</w:t>
            </w:r>
            <w:r>
              <w:rPr>
                <w:rStyle w:val="InlineCode"/>
                <w:b w:val="0"/>
                <w:i w:val="0"/>
                <w:strike w:val="0"/>
              </w:rPr>
              <w:t>/api/profile/skills</w:t>
            </w:r>
            <w:r>
              <w:rPr>
                <w:rStyle w:val="DefaultParagraphFont"/>
                <w:b w:val="0"/>
                <w:i w:val="0"/>
                <w:strike w:val="0"/>
              </w:rPr>
              <w:t>).</w:t>
            </w:r>
          </w:p>
          <w:p>
            <w:pPr>
              <w:jc w:val="left"/>
              <w:rPr>
                <w:rStyle w:val="DefaultParagraphFont"/>
                <w:b w:val="0"/>
                <w:i w:val="0"/>
                <w:strike w:val="0"/>
              </w:rPr>
            </w:pPr>
            <w:r>
              <w:rPr>
                <w:rStyle w:val="DefaultParagraphFont"/>
                <w:b w:val="0"/>
                <w:i w:val="0"/>
                <w:strike w:val="0"/>
              </w:rPr>
              <w:t>- CRUD Chứng chỉ (</w:t>
            </w:r>
            <w:r>
              <w:rPr>
                <w:rStyle w:val="InlineCode"/>
                <w:b w:val="0"/>
                <w:i w:val="0"/>
                <w:strike w:val="0"/>
              </w:rPr>
              <w:t>/api/profile/certificates</w:t>
            </w:r>
            <w:r>
              <w:rPr>
                <w:rStyle w:val="DefaultParagraphFont"/>
                <w:b w:val="0"/>
                <w:i w:val="0"/>
                <w:strike w:val="0"/>
              </w:rPr>
              <w:t>).</w:t>
            </w:r>
          </w:p>
          <w:p>
            <w:pPr>
              <w:jc w:val="left"/>
              <w:rPr>
                <w:rStyle w:val="DefaultParagraphFont"/>
                <w:b w:val="0"/>
                <w:i w:val="0"/>
                <w:strike w:val="0"/>
              </w:rPr>
            </w:pPr>
            <w:r>
              <w:rPr>
                <w:rStyle w:val="DefaultParagraphFont"/>
                <w:b w:val="0"/>
                <w:i w:val="0"/>
                <w:strike w:val="0"/>
              </w:rPr>
              <w:t>- CRUD Kinh nghiệm thực tế / dự án (</w:t>
            </w:r>
            <w:r>
              <w:rPr>
                <w:rStyle w:val="InlineCode"/>
                <w:b w:val="0"/>
                <w:i w:val="0"/>
                <w:strike w:val="0"/>
              </w:rPr>
              <w:t>/api/profile/experiences</w:t>
            </w:r>
            <w:r>
              <w:rPr>
                <w:rStyle w:val="DefaultParagraphFont"/>
                <w:b w:val="0"/>
                <w:i w:val="0"/>
                <w:strike w:val="0"/>
              </w:rPr>
              <w:t>).</w:t>
            </w:r>
          </w:p>
        </w:tc>
        <w:tc>
          <w:tcPr/>
          <w:p>
            <w:pPr>
              <w:jc w:val="left"/>
              <w:rPr>
                <w:rStyle w:val="DefaultParagraphFont"/>
                <w:b w:val="0"/>
                <w:i w:val="0"/>
                <w:strike w:val="0"/>
              </w:rPr>
            </w:pPr>
            <w:r>
              <w:rPr>
                <w:rStyle w:val="InlineCode"/>
                <w:b w:val="0"/>
                <w:i w:val="0"/>
                <w:strike w:val="0"/>
              </w:rPr>
              <w:t>templates/profile.html</w:t>
            </w:r>
            <w:r>
              <w:rPr>
                <w:rStyle w:val="DefaultParagraphFont"/>
                <w:b w:val="0"/>
                <w:i w:val="0"/>
                <w:strike w:val="0"/>
              </w:rPr>
              <w:t xml:space="preserve">, </w:t>
            </w:r>
            <w:r>
              <w:rPr>
                <w:rStyle w:val="InlineCode"/>
                <w:b w:val="0"/>
                <w:i w:val="0"/>
                <w:strike w:val="0"/>
              </w:rPr>
              <w:t>static/js/profile.js</w:t>
            </w:r>
          </w:p>
        </w:tc>
      </w:tr>
      <w:tr>
        <w:tblPrEx>
          <w:tblW w:w="5000" w:type="pct"/>
        </w:tblPrEx>
        <w:tc>
          <w:tcPr/>
          <w:p>
            <w:pPr>
              <w:jc w:val="center"/>
              <w:rPr>
                <w:rStyle w:val="DefaultParagraphFont"/>
                <w:b w:val="0"/>
                <w:i w:val="0"/>
                <w:strike w:val="0"/>
              </w:rPr>
            </w:pPr>
            <w:r>
              <w:rPr>
                <w:rStyle w:val="DefaultParagraphFont"/>
                <w:b w:val="0"/>
                <w:i w:val="0"/>
                <w:strike w:val="0"/>
              </w:rPr>
              <w:t>4</w:t>
            </w:r>
          </w:p>
        </w:tc>
        <w:tc>
          <w:tcPr/>
          <w:p>
            <w:pPr>
              <w:jc w:val="left"/>
              <w:rPr>
                <w:rStyle w:val="DefaultParagraphFont"/>
                <w:b w:val="0"/>
                <w:i w:val="0"/>
                <w:strike w:val="0"/>
              </w:rPr>
            </w:pPr>
            <w:r>
              <w:rPr>
                <w:rStyle w:val="DefaultParagraphFont"/>
                <w:b/>
                <w:i w:val="0"/>
                <w:strike w:val="0"/>
              </w:rPr>
              <w:t>Quản lý Vị trí nghề nghiệp &amp; Tin tuyển dụng</w:t>
            </w:r>
          </w:p>
        </w:tc>
        <w:tc>
          <w:tcPr/>
          <w:p>
            <w:pPr>
              <w:jc w:val="left"/>
              <w:rPr>
                <w:rStyle w:val="DefaultParagraphFont"/>
                <w:b w:val="0"/>
                <w:i w:val="0"/>
                <w:strike w:val="0"/>
              </w:rPr>
            </w:pPr>
            <w:r>
              <w:rPr>
                <w:rStyle w:val="DefaultParagraphFont"/>
                <w:b w:val="0"/>
                <w:i w:val="0"/>
                <w:strike w:val="0"/>
              </w:rPr>
              <w:t>- CRUD Danh mục vị trí nghề nghiệp CNTT (</w:t>
            </w:r>
            <w:r>
              <w:rPr>
                <w:rStyle w:val="InlineCode"/>
                <w:b w:val="0"/>
                <w:i w:val="0"/>
                <w:strike w:val="0"/>
              </w:rPr>
              <w:t>/api/positions</w:t>
            </w:r>
            <w:r>
              <w:rPr>
                <w:rStyle w:val="DefaultParagraphFont"/>
                <w:b w:val="0"/>
                <w:i w:val="0"/>
                <w:strike w:val="0"/>
              </w:rPr>
              <w:t>), tìm kiếm &amp; phân trang.</w:t>
            </w:r>
          </w:p>
          <w:p>
            <w:pPr>
              <w:jc w:val="left"/>
              <w:rPr>
                <w:rStyle w:val="DefaultParagraphFont"/>
                <w:b w:val="0"/>
                <w:i w:val="0"/>
                <w:strike w:val="0"/>
              </w:rPr>
            </w:pPr>
            <w:r>
              <w:rPr>
                <w:rStyle w:val="DefaultParagraphFont"/>
                <w:b w:val="0"/>
                <w:i w:val="0"/>
                <w:strike w:val="0"/>
              </w:rPr>
              <w:t>- CRUD Tin tuyển dụng (</w:t>
            </w:r>
            <w:r>
              <w:rPr>
                <w:rStyle w:val="InlineCode"/>
                <w:b w:val="0"/>
                <w:i w:val="0"/>
                <w:strike w:val="0"/>
              </w:rPr>
              <w:t>/api/jobs</w:t>
            </w:r>
            <w:r>
              <w:rPr>
                <w:rStyle w:val="DefaultParagraphFont"/>
                <w:b w:val="0"/>
                <w:i w:val="0"/>
                <w:strike w:val="0"/>
              </w:rPr>
              <w:t>), lọc theo vị trí &amp; từ khóa.</w:t>
            </w:r>
          </w:p>
          <w:p>
            <w:pPr>
              <w:jc w:val="left"/>
              <w:rPr>
                <w:rStyle w:val="DefaultParagraphFont"/>
                <w:b w:val="0"/>
                <w:i w:val="0"/>
                <w:strike w:val="0"/>
              </w:rPr>
            </w:pPr>
            <w:r>
              <w:rPr>
                <w:rStyle w:val="DefaultParagraphFont"/>
                <w:b w:val="0"/>
                <w:i w:val="0"/>
                <w:strike w:val="0"/>
              </w:rPr>
              <w:t>- Chức năng nhập hàng loạt tin tuyển dụng từ file CSV (</w:t>
            </w:r>
            <w:r>
              <w:rPr>
                <w:rStyle w:val="InlineCode"/>
                <w:b w:val="0"/>
                <w:i w:val="0"/>
                <w:strike w:val="0"/>
              </w:rPr>
              <w:t>POST /api/jobs/import-csv</w:t>
            </w:r>
            <w:r>
              <w:rPr>
                <w:rStyle w:val="DefaultParagraphFont"/>
                <w:b w:val="0"/>
                <w:i w:val="0"/>
                <w:strike w:val="0"/>
              </w:rPr>
              <w:t>).</w:t>
            </w:r>
          </w:p>
        </w:tc>
        <w:tc>
          <w:tcPr/>
          <w:p>
            <w:pPr>
              <w:jc w:val="left"/>
              <w:rPr>
                <w:rStyle w:val="DefaultParagraphFont"/>
                <w:b w:val="0"/>
                <w:i w:val="0"/>
                <w:strike w:val="0"/>
              </w:rPr>
            </w:pPr>
            <w:r>
              <w:rPr>
                <w:rStyle w:val="InlineCode"/>
                <w:b w:val="0"/>
                <w:i w:val="0"/>
                <w:strike w:val="0"/>
              </w:rPr>
              <w:t>templates/positions.html</w:t>
            </w:r>
            <w:r>
              <w:rPr>
                <w:rStyle w:val="DefaultParagraphFont"/>
                <w:b w:val="0"/>
                <w:i w:val="0"/>
                <w:strike w:val="0"/>
              </w:rPr>
              <w:t xml:space="preserve">, </w:t>
            </w:r>
            <w:r>
              <w:rPr>
                <w:rStyle w:val="InlineCode"/>
                <w:b w:val="0"/>
                <w:i w:val="0"/>
                <w:strike w:val="0"/>
              </w:rPr>
              <w:t>templates/jobs.html</w:t>
            </w:r>
            <w:r>
              <w:rPr>
                <w:rStyle w:val="DefaultParagraphFont"/>
                <w:b w:val="0"/>
                <w:i w:val="0"/>
                <w:strike w:val="0"/>
              </w:rPr>
              <w:t xml:space="preserve">, </w:t>
            </w:r>
            <w:r>
              <w:rPr>
                <w:rStyle w:val="InlineCode"/>
                <w:b w:val="0"/>
                <w:i w:val="0"/>
                <w:strike w:val="0"/>
              </w:rPr>
              <w:t>static/js/positions.js</w:t>
            </w:r>
            <w:r>
              <w:rPr>
                <w:rStyle w:val="DefaultParagraphFont"/>
                <w:b w:val="0"/>
                <w:i w:val="0"/>
                <w:strike w:val="0"/>
              </w:rPr>
              <w:t xml:space="preserve">, </w:t>
            </w:r>
            <w:r>
              <w:rPr>
                <w:rStyle w:val="InlineCode"/>
                <w:b w:val="0"/>
                <w:i w:val="0"/>
                <w:strike w:val="0"/>
              </w:rPr>
              <w:t>static/js/jobs.js</w:t>
            </w:r>
          </w:p>
        </w:tc>
      </w:tr>
    </w:tbl>
    <w:p>
      <w:pPr>
        <w:rPr>
          <w:rStyle w:val="DefaultParagraphFont"/>
          <w:b w:val="0"/>
          <w:i w:val="0"/>
          <w:strike w:val="0"/>
        </w:rPr>
      </w:pPr>
      <w:r>
        <w:pict>
          <v:rect id="_x0000_i1027" style="width:468pt;height:1.5pt" o:hrpct="1000" o:hrstd="t" o:hr="t" filled="t" fillcolor="gray" stroked="f">
            <v:path strokeok="f"/>
          </v:rect>
        </w:pict>
      </w:r>
    </w:p>
    <w:p>
      <w:pPr>
        <w:pStyle w:val="Heading3"/>
        <w:rPr>
          <w:rStyle w:val="DefaultParagraphFont"/>
          <w:b w:val="0"/>
          <w:i w:val="0"/>
          <w:strike w:val="0"/>
        </w:rPr>
      </w:pPr>
      <w:r>
        <w:rPr>
          <w:rStyle w:val="DefaultParagraphFont"/>
          <w:b w:val="0"/>
          <w:i w:val="0"/>
          <w:strike w:val="0"/>
        </w:rPr>
        <w:t xml:space="preserve">👤 THÀNH VIÊN 2 (Nhánh: </w:t>
      </w:r>
      <w:r>
        <w:rPr>
          <w:rStyle w:val="InlineCode"/>
          <w:b w:val="0"/>
          <w:i w:val="0"/>
          <w:strike w:val="0"/>
        </w:rPr>
        <w:t>thanh-vien-2</w:t>
      </w:r>
      <w:r>
        <w:rPr>
          <w:rStyle w:val="DefaultParagraphFont"/>
          <w:b w:val="0"/>
          <w:i w:val="0"/>
          <w:strike w:val="0"/>
        </w:rPr>
        <w:t>)</w:t>
      </w:r>
    </w:p>
    <w:p>
      <w:pPr>
        <w:rPr>
          <w:rStyle w:val="DefaultParagraphFont"/>
          <w:b w:val="0"/>
          <w:i w:val="0"/>
          <w:strike w:val="0"/>
        </w:rPr>
      </w:pPr>
      <w:r>
        <w:rPr>
          <w:rStyle w:val="DefaultParagraphFont"/>
          <w:b/>
          <w:i w:val="0"/>
          <w:strike w:val="0"/>
        </w:rPr>
        <w:t>Vai trò:</w:t>
      </w:r>
      <w:r>
        <w:rPr>
          <w:rStyle w:val="DefaultParagraphFont"/>
          <w:b w:val="0"/>
          <w:i w:val="0"/>
          <w:strike w:val="0"/>
        </w:rPr>
        <w:t xml:space="preserve"> Phụ trách </w:t>
      </w:r>
      <w:r>
        <w:rPr>
          <w:rStyle w:val="DefaultParagraphFont"/>
          <w:b/>
          <w:i w:val="0"/>
          <w:strike w:val="0"/>
        </w:rPr>
        <w:t>Phân hệ Phân tích dữ liệu, Đối sánh độ phù hợp, Gợi ý lộ trình học tập &amp; Dashboard tổng quan (Analytics &amp; Recommendation)</w:t>
      </w:r>
      <w:r>
        <w:rPr>
          <w:rStyle w:val="DefaultParagraphFont"/>
          <w:b w:val="0"/>
          <w:i w:val="0"/>
          <w:strike w:val="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40"/>
        <w:gridCol w:w="1440"/>
        <w:gridCol w:w="1440"/>
        <w:gridCol w:w="1440"/>
      </w:tblGrid>
      <w:tr>
        <w:tblPrEx>
          <w:tblW w:w="5000" w:type="pct"/>
        </w:tblPrEx>
        <w:tc>
          <w:tcPr/>
          <w:p>
            <w:pPr>
              <w:jc w:val="center"/>
              <w:rPr>
                <w:rStyle w:val="DefaultParagraphFont"/>
                <w:b w:val="0"/>
                <w:i w:val="0"/>
                <w:strike w:val="0"/>
              </w:rPr>
            </w:pPr>
            <w:r>
              <w:rPr>
                <w:rStyle w:val="DefaultParagraphFont"/>
                <w:b w:val="0"/>
                <w:i w:val="0"/>
                <w:strike w:val="0"/>
              </w:rPr>
              <w:t>STT</w:t>
            </w:r>
          </w:p>
        </w:tc>
        <w:tc>
          <w:tcPr/>
          <w:p>
            <w:pPr>
              <w:jc w:val="left"/>
              <w:rPr>
                <w:rStyle w:val="DefaultParagraphFont"/>
                <w:b w:val="0"/>
                <w:i w:val="0"/>
                <w:strike w:val="0"/>
              </w:rPr>
            </w:pPr>
            <w:r>
              <w:rPr>
                <w:rStyle w:val="DefaultParagraphFont"/>
                <w:b w:val="0"/>
                <w:i w:val="0"/>
                <w:strike w:val="0"/>
              </w:rPr>
              <w:t>Hạng mục công việc</w:t>
            </w:r>
          </w:p>
        </w:tc>
        <w:tc>
          <w:tcPr/>
          <w:p>
            <w:pPr>
              <w:jc w:val="left"/>
              <w:rPr>
                <w:rStyle w:val="DefaultParagraphFont"/>
                <w:b w:val="0"/>
                <w:i w:val="0"/>
                <w:strike w:val="0"/>
              </w:rPr>
            </w:pPr>
            <w:r>
              <w:rPr>
                <w:rStyle w:val="DefaultParagraphFont"/>
                <w:b w:val="0"/>
                <w:i w:val="0"/>
                <w:strike w:val="0"/>
              </w:rPr>
              <w:t>Chi tiết chức năng cần thực hiện</w:t>
            </w:r>
          </w:p>
        </w:tc>
        <w:tc>
          <w:tcPr/>
          <w:p>
            <w:pPr>
              <w:jc w:val="left"/>
              <w:rPr>
                <w:rStyle w:val="DefaultParagraphFont"/>
                <w:b w:val="0"/>
                <w:i w:val="0"/>
                <w:strike w:val="0"/>
              </w:rPr>
            </w:pPr>
            <w:r>
              <w:rPr>
                <w:rStyle w:val="DefaultParagraphFont"/>
                <w:b w:val="0"/>
                <w:i w:val="0"/>
                <w:strike w:val="0"/>
              </w:rPr>
              <w:t>File / Đường dẫn phụ trách</w:t>
            </w:r>
          </w:p>
        </w:tc>
      </w:tr>
      <w:tr>
        <w:tblPrEx>
          <w:tblW w:w="5000" w:type="pct"/>
        </w:tblPrEx>
        <w:tc>
          <w:tcPr/>
          <w:p>
            <w:pPr>
              <w:jc w:val="center"/>
              <w:rPr>
                <w:rStyle w:val="DefaultParagraphFont"/>
                <w:b w:val="0"/>
                <w:i w:val="0"/>
                <w:strike w:val="0"/>
              </w:rPr>
            </w:pPr>
            <w:r>
              <w:rPr>
                <w:rStyle w:val="DefaultParagraphFont"/>
                <w:b w:val="0"/>
                <w:i w:val="0"/>
                <w:strike w:val="0"/>
              </w:rPr>
              <w:t>1</w:t>
            </w:r>
          </w:p>
        </w:tc>
        <w:tc>
          <w:tcPr/>
          <w:p>
            <w:pPr>
              <w:jc w:val="left"/>
              <w:rPr>
                <w:rStyle w:val="DefaultParagraphFont"/>
                <w:b w:val="0"/>
                <w:i w:val="0"/>
                <w:strike w:val="0"/>
              </w:rPr>
            </w:pPr>
            <w:r>
              <w:rPr>
                <w:rStyle w:val="DefaultParagraphFont"/>
                <w:b/>
                <w:i w:val="0"/>
                <w:strike w:val="0"/>
              </w:rPr>
              <w:t>Thiết kế CSDL Phân tích &amp; Kế hoạch</w:t>
            </w:r>
          </w:p>
        </w:tc>
        <w:tc>
          <w:tcPr/>
          <w:p>
            <w:pPr>
              <w:jc w:val="left"/>
              <w:rPr>
                <w:rStyle w:val="DefaultParagraphFont"/>
                <w:b w:val="0"/>
                <w:i w:val="0"/>
                <w:strike w:val="0"/>
              </w:rPr>
            </w:pPr>
            <w:r>
              <w:rPr>
                <w:rStyle w:val="DefaultParagraphFont"/>
                <w:b w:val="0"/>
                <w:i w:val="0"/>
                <w:strike w:val="0"/>
              </w:rPr>
              <w:t xml:space="preserve">- Thiết kế bảng </w:t>
            </w:r>
            <w:r>
              <w:rPr>
                <w:rStyle w:val="InlineCode"/>
                <w:b w:val="0"/>
                <w:i w:val="0"/>
                <w:strike w:val="0"/>
              </w:rPr>
              <w:t>learning_plans</w:t>
            </w:r>
            <w:r>
              <w:rPr>
                <w:rStyle w:val="DefaultParagraphFont"/>
                <w:b w:val="0"/>
                <w:i w:val="0"/>
                <w:strike w:val="0"/>
              </w:rPr>
              <w:t xml:space="preserve"> (lộ trình học tập/chứng chỉ mục tiêu), </w:t>
            </w:r>
            <w:r>
              <w:rPr>
                <w:rStyle w:val="InlineCode"/>
                <w:b w:val="0"/>
                <w:i w:val="0"/>
                <w:strike w:val="0"/>
              </w:rPr>
              <w:t>course_recommendations</w:t>
            </w:r>
            <w:r>
              <w:rPr>
                <w:rStyle w:val="DefaultParagraphFont"/>
                <w:b w:val="0"/>
                <w:i w:val="0"/>
                <w:strike w:val="0"/>
              </w:rPr>
              <w:t xml:space="preserve"> (kho gợi ý khóa học/chứng chỉ theo kỹ năng), </w:t>
            </w:r>
            <w:r>
              <w:rPr>
                <w:rStyle w:val="InlineCode"/>
                <w:b w:val="0"/>
                <w:i w:val="0"/>
                <w:strike w:val="0"/>
              </w:rPr>
              <w:t>comparison_history</w:t>
            </w:r>
            <w:r>
              <w:rPr>
                <w:rStyle w:val="DefaultParagraphFont"/>
                <w:b w:val="0"/>
                <w:i w:val="0"/>
                <w:strike w:val="0"/>
              </w:rPr>
              <w:t xml:space="preserve"> (lịch sử đánh giá).</w:t>
            </w:r>
          </w:p>
        </w:tc>
        <w:tc>
          <w:tcPr/>
          <w:p>
            <w:pPr>
              <w:jc w:val="left"/>
              <w:rPr>
                <w:rStyle w:val="DefaultParagraphFont"/>
                <w:b w:val="0"/>
                <w:i w:val="0"/>
                <w:strike w:val="0"/>
              </w:rPr>
            </w:pPr>
            <w:r>
              <w:rPr>
                <w:rStyle w:val="InlineCode"/>
                <w:b w:val="0"/>
                <w:i w:val="0"/>
                <w:strike w:val="0"/>
              </w:rPr>
              <w:t>models.py</w:t>
            </w:r>
            <w:r>
              <w:rPr>
                <w:rStyle w:val="DefaultParagraphFont"/>
                <w:b w:val="0"/>
                <w:i w:val="0"/>
                <w:strike w:val="0"/>
              </w:rPr>
              <w:t xml:space="preserve"> (phần bảng kế hoạch &amp; gợi ý)</w:t>
            </w:r>
          </w:p>
        </w:tc>
      </w:tr>
      <w:tr>
        <w:tblPrEx>
          <w:tblW w:w="5000" w:type="pct"/>
        </w:tblPrEx>
        <w:tc>
          <w:tcPr/>
          <w:p>
            <w:pPr>
              <w:jc w:val="center"/>
              <w:rPr>
                <w:rStyle w:val="DefaultParagraphFont"/>
                <w:b w:val="0"/>
                <w:i w:val="0"/>
                <w:strike w:val="0"/>
              </w:rPr>
            </w:pPr>
            <w:r>
              <w:rPr>
                <w:rStyle w:val="DefaultParagraphFont"/>
                <w:b w:val="0"/>
                <w:i w:val="0"/>
                <w:strike w:val="0"/>
              </w:rPr>
              <w:t>2</w:t>
            </w:r>
          </w:p>
        </w:tc>
        <w:tc>
          <w:tcPr/>
          <w:p>
            <w:pPr>
              <w:jc w:val="left"/>
              <w:rPr>
                <w:rStyle w:val="DefaultParagraphFont"/>
                <w:b w:val="0"/>
                <w:i w:val="0"/>
                <w:strike w:val="0"/>
              </w:rPr>
            </w:pPr>
            <w:r>
              <w:rPr>
                <w:rStyle w:val="DefaultParagraphFont"/>
                <w:b/>
                <w:i w:val="0"/>
                <w:strike w:val="0"/>
              </w:rPr>
              <w:t>Tổng hợp &amp; Thống kê yêu cầu tuyển dụng</w:t>
            </w:r>
          </w:p>
        </w:tc>
        <w:tc>
          <w:tcPr/>
          <w:p>
            <w:pPr>
              <w:jc w:val="left"/>
              <w:rPr>
                <w:rStyle w:val="DefaultParagraphFont"/>
                <w:b w:val="0"/>
                <w:i w:val="0"/>
                <w:strike w:val="0"/>
              </w:rPr>
            </w:pPr>
            <w:r>
              <w:rPr>
                <w:rStyle w:val="DefaultParagraphFont"/>
                <w:b w:val="0"/>
                <w:i w:val="0"/>
                <w:strike w:val="0"/>
              </w:rPr>
              <w:t>- Xây dựng thuật toán thống kê tần suất xuất hiện của kỹ năng, công nghệ, chứng chỉ và kinh nghiệm từ các tin tuyển dụng theo từng vị trí (</w:t>
            </w:r>
            <w:r>
              <w:rPr>
                <w:rStyle w:val="InlineCode"/>
                <w:b w:val="0"/>
                <w:i w:val="0"/>
                <w:strike w:val="0"/>
              </w:rPr>
              <w:t>GET /api/statistics/&lt;position_id&gt;</w:t>
            </w:r>
            <w:r>
              <w:rPr>
                <w:rStyle w:val="DefaultParagraphFont"/>
                <w:b w:val="0"/>
                <w:i w:val="0"/>
                <w:strike w:val="0"/>
              </w:rPr>
              <w:t>).</w:t>
            </w:r>
          </w:p>
          <w:p>
            <w:pPr>
              <w:jc w:val="left"/>
              <w:rPr>
                <w:rStyle w:val="DefaultParagraphFont"/>
                <w:b w:val="0"/>
                <w:i w:val="0"/>
                <w:strike w:val="0"/>
              </w:rPr>
            </w:pPr>
            <w:r>
              <w:rPr>
                <w:rStyle w:val="DefaultParagraphFont"/>
                <w:b w:val="0"/>
                <w:i w:val="0"/>
                <w:strike w:val="0"/>
              </w:rPr>
              <w:t>- Biểu diễn trực quan bằng biểu đồ cột ngang (Top kỹ năng) và biểu đồ tròn (Tỷ trọng công nghệ) với Chart.js.</w:t>
            </w:r>
          </w:p>
        </w:tc>
        <w:tc>
          <w:tcPr/>
          <w:p>
            <w:pPr>
              <w:jc w:val="left"/>
              <w:rPr>
                <w:rStyle w:val="DefaultParagraphFont"/>
                <w:b w:val="0"/>
                <w:i w:val="0"/>
                <w:strike w:val="0"/>
              </w:rPr>
            </w:pPr>
            <w:r>
              <w:rPr>
                <w:rStyle w:val="InlineCode"/>
                <w:b w:val="0"/>
                <w:i w:val="0"/>
                <w:strike w:val="0"/>
              </w:rPr>
              <w:t>templates/statistics.html</w:t>
            </w:r>
            <w:r>
              <w:rPr>
                <w:rStyle w:val="DefaultParagraphFont"/>
                <w:b w:val="0"/>
                <w:i w:val="0"/>
                <w:strike w:val="0"/>
              </w:rPr>
              <w:t xml:space="preserve">, </w:t>
            </w:r>
            <w:r>
              <w:rPr>
                <w:rStyle w:val="InlineCode"/>
                <w:b w:val="0"/>
                <w:i w:val="0"/>
                <w:strike w:val="0"/>
              </w:rPr>
              <w:t>static/js/statistics.js</w:t>
            </w:r>
          </w:p>
        </w:tc>
      </w:tr>
      <w:tr>
        <w:tblPrEx>
          <w:tblW w:w="5000" w:type="pct"/>
        </w:tblPrEx>
        <w:tc>
          <w:tcPr/>
          <w:p>
            <w:pPr>
              <w:jc w:val="center"/>
              <w:rPr>
                <w:rStyle w:val="DefaultParagraphFont"/>
                <w:b w:val="0"/>
                <w:i w:val="0"/>
                <w:strike w:val="0"/>
              </w:rPr>
            </w:pPr>
            <w:r>
              <w:rPr>
                <w:rStyle w:val="DefaultParagraphFont"/>
                <w:b w:val="0"/>
                <w:i w:val="0"/>
                <w:strike w:val="0"/>
              </w:rPr>
              <w:t>3</w:t>
            </w:r>
          </w:p>
        </w:tc>
        <w:tc>
          <w:tcPr/>
          <w:p>
            <w:pPr>
              <w:jc w:val="left"/>
              <w:rPr>
                <w:rStyle w:val="DefaultParagraphFont"/>
                <w:b w:val="0"/>
                <w:i w:val="0"/>
                <w:strike w:val="0"/>
              </w:rPr>
            </w:pPr>
            <w:r>
              <w:rPr>
                <w:rStyle w:val="DefaultParagraphFont"/>
                <w:b/>
                <w:i w:val="0"/>
                <w:strike w:val="0"/>
              </w:rPr>
              <w:t>Đánh giá &amp; So sánh hồ sơ với vị trí nghề nghiệp</w:t>
            </w:r>
          </w:p>
        </w:tc>
        <w:tc>
          <w:tcPr/>
          <w:p>
            <w:pPr>
              <w:jc w:val="left"/>
              <w:rPr>
                <w:rStyle w:val="DefaultParagraphFont"/>
                <w:b w:val="0"/>
                <w:i w:val="0"/>
                <w:strike w:val="0"/>
              </w:rPr>
            </w:pPr>
            <w:r>
              <w:rPr>
                <w:rStyle w:val="DefaultParagraphFont"/>
                <w:b w:val="0"/>
                <w:i w:val="0"/>
                <w:strike w:val="0"/>
              </w:rPr>
              <w:t>- Xây dựng thuật toán tính điểm phù hợp (</w:t>
            </w:r>
            <w:r>
              <w:rPr>
                <w:rStyle w:val="InlineCode"/>
                <w:b w:val="0"/>
                <w:i w:val="0"/>
                <w:strike w:val="0"/>
              </w:rPr>
              <w:t>POST /api/compare</w:t>
            </w:r>
            <w:r>
              <w:rPr>
                <w:rStyle w:val="DefaultParagraphFont"/>
                <w:b w:val="0"/>
                <w:i w:val="0"/>
                <w:strike w:val="0"/>
              </w:rPr>
              <w:t>) dựa trên trọng số: Kỹ năng (50%), Học phần liên quan (20%), Chứng chỉ (15%), Kinh nghiệm (15%).</w:t>
            </w:r>
          </w:p>
          <w:p>
            <w:pPr>
              <w:jc w:val="left"/>
              <w:rPr>
                <w:rStyle w:val="DefaultParagraphFont"/>
                <w:b w:val="0"/>
                <w:i w:val="0"/>
                <w:strike w:val="0"/>
              </w:rPr>
            </w:pPr>
            <w:r>
              <w:rPr>
                <w:rStyle w:val="DefaultParagraphFont"/>
                <w:b w:val="0"/>
                <w:i w:val="0"/>
                <w:strike w:val="0"/>
              </w:rPr>
              <w:t>- Tách biệt danh sách: Kỹ năng đã đáp ứng (Badge xanh) và Kỹ năng/Chứng chỉ còn thiếu (Badge đỏ).</w:t>
            </w:r>
          </w:p>
          <w:p>
            <w:pPr>
              <w:jc w:val="left"/>
              <w:rPr>
                <w:rStyle w:val="DefaultParagraphFont"/>
                <w:b w:val="0"/>
                <w:i w:val="0"/>
                <w:strike w:val="0"/>
              </w:rPr>
            </w:pPr>
            <w:r>
              <w:rPr>
                <w:rStyle w:val="DefaultParagraphFont"/>
                <w:b w:val="0"/>
                <w:i w:val="0"/>
                <w:strike w:val="0"/>
              </w:rPr>
              <w:t>- Gợi ý nội dung học tập / chứng chỉ cần bổ sung tương ứng với phần còn thiếu.</w:t>
            </w:r>
          </w:p>
        </w:tc>
        <w:tc>
          <w:tcPr/>
          <w:p>
            <w:pPr>
              <w:jc w:val="left"/>
              <w:rPr>
                <w:rStyle w:val="DefaultParagraphFont"/>
                <w:b w:val="0"/>
                <w:i w:val="0"/>
                <w:strike w:val="0"/>
              </w:rPr>
            </w:pPr>
            <w:r>
              <w:rPr>
                <w:rStyle w:val="InlineCode"/>
                <w:b w:val="0"/>
                <w:i w:val="0"/>
                <w:strike w:val="0"/>
              </w:rPr>
              <w:t>templates/compare.html</w:t>
            </w:r>
            <w:r>
              <w:rPr>
                <w:rStyle w:val="DefaultParagraphFont"/>
                <w:b w:val="0"/>
                <w:i w:val="0"/>
                <w:strike w:val="0"/>
              </w:rPr>
              <w:t xml:space="preserve">, </w:t>
            </w:r>
            <w:r>
              <w:rPr>
                <w:rStyle w:val="InlineCode"/>
                <w:b w:val="0"/>
                <w:i w:val="0"/>
                <w:strike w:val="0"/>
              </w:rPr>
              <w:t>static/js/compare.js</w:t>
            </w:r>
          </w:p>
        </w:tc>
      </w:tr>
      <w:tr>
        <w:tblPrEx>
          <w:tblW w:w="5000" w:type="pct"/>
        </w:tblPrEx>
        <w:tc>
          <w:tcPr/>
          <w:p>
            <w:pPr>
              <w:jc w:val="center"/>
              <w:rPr>
                <w:rStyle w:val="DefaultParagraphFont"/>
                <w:b w:val="0"/>
                <w:i w:val="0"/>
                <w:strike w:val="0"/>
              </w:rPr>
            </w:pPr>
            <w:r>
              <w:rPr>
                <w:rStyle w:val="DefaultParagraphFont"/>
                <w:b w:val="0"/>
                <w:i w:val="0"/>
                <w:strike w:val="0"/>
              </w:rPr>
              <w:t>4</w:t>
            </w:r>
          </w:p>
        </w:tc>
        <w:tc>
          <w:tcPr/>
          <w:p>
            <w:pPr>
              <w:jc w:val="left"/>
              <w:rPr>
                <w:rStyle w:val="DefaultParagraphFont"/>
                <w:b w:val="0"/>
                <w:i w:val="0"/>
                <w:strike w:val="0"/>
              </w:rPr>
            </w:pPr>
            <w:r>
              <w:rPr>
                <w:rStyle w:val="DefaultParagraphFont"/>
                <w:b/>
                <w:i w:val="0"/>
                <w:strike w:val="0"/>
              </w:rPr>
              <w:t>Quản lý Kế hoạch phát triển năng lực &amp; Dashboard</w:t>
            </w:r>
          </w:p>
        </w:tc>
        <w:tc>
          <w:tcPr/>
          <w:p>
            <w:pPr>
              <w:jc w:val="left"/>
              <w:rPr>
                <w:rStyle w:val="DefaultParagraphFont"/>
                <w:b w:val="0"/>
                <w:i w:val="0"/>
                <w:strike w:val="0"/>
              </w:rPr>
            </w:pPr>
            <w:r>
              <w:rPr>
                <w:rStyle w:val="DefaultParagraphFont"/>
                <w:b w:val="0"/>
                <w:i w:val="0"/>
                <w:strike w:val="0"/>
              </w:rPr>
              <w:t>- Thêm kỹ năng/chứng chỉ còn thiếu từ trang So sánh vào Kế hoạch cá nhân (</w:t>
            </w:r>
            <w:r>
              <w:rPr>
                <w:rStyle w:val="InlineCode"/>
                <w:b w:val="0"/>
                <w:i w:val="0"/>
                <w:strike w:val="0"/>
              </w:rPr>
              <w:t>GET/POST/PUT/DELETE /api/plan</w:t>
            </w:r>
            <w:r>
              <w:rPr>
                <w:rStyle w:val="DefaultParagraphFont"/>
                <w:b w:val="0"/>
                <w:i w:val="0"/>
                <w:strike w:val="0"/>
              </w:rPr>
              <w:t>).</w:t>
            </w:r>
          </w:p>
          <w:p>
            <w:pPr>
              <w:jc w:val="left"/>
              <w:rPr>
                <w:rStyle w:val="DefaultParagraphFont"/>
                <w:b w:val="0"/>
                <w:i w:val="0"/>
                <w:strike w:val="0"/>
              </w:rPr>
            </w:pPr>
            <w:r>
              <w:rPr>
                <w:rStyle w:val="DefaultParagraphFont"/>
                <w:b w:val="0"/>
                <w:i w:val="0"/>
                <w:strike w:val="0"/>
              </w:rPr>
              <w:t>- Theo dõi trạng thái (</w:t>
            </w:r>
            <w:r>
              <w:rPr>
                <w:rStyle w:val="InlineCode"/>
                <w:b w:val="0"/>
                <w:i w:val="0"/>
                <w:strike w:val="0"/>
              </w:rPr>
              <w:t>Chưa bắt đầu</w:t>
            </w:r>
            <w:r>
              <w:rPr>
                <w:rStyle w:val="DefaultParagraphFont"/>
                <w:b w:val="0"/>
                <w:i w:val="0"/>
                <w:strike w:val="0"/>
              </w:rPr>
              <w:t xml:space="preserve">, </w:t>
            </w:r>
            <w:r>
              <w:rPr>
                <w:rStyle w:val="InlineCode"/>
                <w:b w:val="0"/>
                <w:i w:val="0"/>
                <w:strike w:val="0"/>
              </w:rPr>
              <w:t>Đang học</w:t>
            </w:r>
            <w:r>
              <w:rPr>
                <w:rStyle w:val="DefaultParagraphFont"/>
                <w:b w:val="0"/>
                <w:i w:val="0"/>
                <w:strike w:val="0"/>
              </w:rPr>
              <w:t xml:space="preserve">, </w:t>
            </w:r>
            <w:r>
              <w:rPr>
                <w:rStyle w:val="InlineCode"/>
                <w:b w:val="0"/>
                <w:i w:val="0"/>
                <w:strike w:val="0"/>
              </w:rPr>
              <w:t>Hoàn thành</w:t>
            </w:r>
            <w:r>
              <w:rPr>
                <w:rStyle w:val="DefaultParagraphFont"/>
                <w:b w:val="0"/>
                <w:i w:val="0"/>
                <w:strike w:val="0"/>
              </w:rPr>
              <w:t>) và tính % tiến độ hoàn thành.</w:t>
            </w:r>
          </w:p>
          <w:p>
            <w:pPr>
              <w:jc w:val="left"/>
              <w:rPr>
                <w:rStyle w:val="DefaultParagraphFont"/>
                <w:b w:val="0"/>
                <w:i w:val="0"/>
                <w:strike w:val="0"/>
              </w:rPr>
            </w:pPr>
            <w:r>
              <w:rPr>
                <w:rStyle w:val="DefaultParagraphFont"/>
                <w:b w:val="0"/>
                <w:i w:val="0"/>
                <w:strike w:val="0"/>
              </w:rPr>
              <w:t>- Xây dựng API &amp; giao diện Dashboard tổng quan (</w:t>
            </w:r>
            <w:r>
              <w:rPr>
                <w:rStyle w:val="InlineCode"/>
                <w:b w:val="0"/>
                <w:i w:val="0"/>
                <w:strike w:val="0"/>
              </w:rPr>
              <w:t>/api/dashboard</w:t>
            </w:r>
            <w:r>
              <w:rPr>
                <w:rStyle w:val="DefaultParagraphFont"/>
                <w:b w:val="0"/>
                <w:i w:val="0"/>
                <w:strike w:val="0"/>
              </w:rPr>
              <w:t>): hiển thị 4 chỉ số chính, biểu đồ độ phù hợp với các vị trí và danh sách việc cần làm.</w:t>
            </w:r>
          </w:p>
        </w:tc>
        <w:tc>
          <w:tcPr/>
          <w:p>
            <w:pPr>
              <w:jc w:val="left"/>
              <w:rPr>
                <w:rStyle w:val="DefaultParagraphFont"/>
                <w:b w:val="0"/>
                <w:i w:val="0"/>
                <w:strike w:val="0"/>
              </w:rPr>
            </w:pPr>
            <w:r>
              <w:rPr>
                <w:rStyle w:val="InlineCode"/>
                <w:b w:val="0"/>
                <w:i w:val="0"/>
                <w:strike w:val="0"/>
              </w:rPr>
              <w:t>templates/dashboard.html</w:t>
            </w:r>
            <w:r>
              <w:rPr>
                <w:rStyle w:val="DefaultParagraphFont"/>
                <w:b w:val="0"/>
                <w:i w:val="0"/>
                <w:strike w:val="0"/>
              </w:rPr>
              <w:t xml:space="preserve">, </w:t>
            </w:r>
            <w:r>
              <w:rPr>
                <w:rStyle w:val="InlineCode"/>
                <w:b w:val="0"/>
                <w:i w:val="0"/>
                <w:strike w:val="0"/>
              </w:rPr>
              <w:t>templates/plan.html</w:t>
            </w:r>
            <w:r>
              <w:rPr>
                <w:rStyle w:val="DefaultParagraphFont"/>
                <w:b w:val="0"/>
                <w:i w:val="0"/>
                <w:strike w:val="0"/>
              </w:rPr>
              <w:t xml:space="preserve">, </w:t>
            </w:r>
            <w:r>
              <w:rPr>
                <w:rStyle w:val="InlineCode"/>
                <w:b w:val="0"/>
                <w:i w:val="0"/>
                <w:strike w:val="0"/>
              </w:rPr>
              <w:t>static/js/dashboard.js</w:t>
            </w:r>
            <w:r>
              <w:rPr>
                <w:rStyle w:val="DefaultParagraphFont"/>
                <w:b w:val="0"/>
                <w:i w:val="0"/>
                <w:strike w:val="0"/>
              </w:rPr>
              <w:t xml:space="preserve">, </w:t>
            </w:r>
            <w:r>
              <w:rPr>
                <w:rStyle w:val="InlineCode"/>
                <w:b w:val="0"/>
                <w:i w:val="0"/>
                <w:strike w:val="0"/>
              </w:rPr>
              <w:t>static/js/plan.js</w:t>
            </w:r>
          </w:p>
        </w:tc>
      </w:tr>
    </w:tbl>
    <w:p>
      <w:pPr>
        <w:rPr>
          <w:rStyle w:val="DefaultParagraphFont"/>
          <w:b w:val="0"/>
          <w:i w:val="0"/>
          <w:strike w:val="0"/>
        </w:rPr>
      </w:pPr>
      <w:r>
        <w:pict>
          <v:rect id="_x0000_i1028" style="width:468pt;height:1.5pt" o:hrpct="1000" o:hrstd="t" o:hr="t" filled="t" fillcolor="gray" stroked="f">
            <v:path strokeok="f"/>
          </v:rect>
        </w:pict>
      </w:r>
    </w:p>
    <w:p>
      <w:pPr>
        <w:pStyle w:val="Heading2"/>
        <w:rPr>
          <w:rStyle w:val="DefaultParagraphFont"/>
          <w:b w:val="0"/>
          <w:i w:val="0"/>
          <w:strike w:val="0"/>
        </w:rPr>
      </w:pPr>
      <w:r>
        <w:rPr>
          <w:rStyle w:val="DefaultParagraphFont"/>
          <w:b w:val="0"/>
          <w:i w:val="0"/>
          <w:strike w:val="0"/>
        </w:rPr>
        <w:t>4. LỘ TRÌNH THỰC HIỆN THEO TUẦN (TIMELINE 6 TUẦN)</w:t>
      </w:r>
    </w:p>
    <w:p>
      <w:pPr>
        <w:pStyle w:val="Heading3"/>
        <w:rPr>
          <w:rStyle w:val="DefaultParagraphFont"/>
          <w:b w:val="0"/>
          <w:i w:val="0"/>
          <w:strike w:val="0"/>
        </w:rPr>
      </w:pPr>
      <w:r>
        <w:rPr>
          <w:rStyle w:val="DefaultParagraphFont"/>
          <w:b w:val="0"/>
          <w:i w:val="0"/>
          <w:strike w:val="0"/>
        </w:rPr>
        <w:t>🗓️ Tuần 1: Khởi tạo dự án, Phân tích yêu cầu &amp; Thiết kế CSDL</w:t>
      </w:r>
    </w:p>
    <w:p>
      <w:pPr>
        <w:numPr>
          <w:ilvl w:val="0"/>
          <w:numId w:val="1"/>
        </w:numPr>
        <w:rPr>
          <w:rStyle w:val="DefaultParagraphFont"/>
          <w:b w:val="0"/>
          <w:i w:val="0"/>
          <w:strike w:val="0"/>
        </w:rPr>
      </w:pPr>
      <w:r>
        <w:rPr>
          <w:rStyle w:val="DefaultParagraphFont"/>
          <w:b/>
          <w:i w:val="0"/>
          <w:strike w:val="0"/>
        </w:rPr>
        <w:t>Cả 2 thành viên:</w:t>
      </w:r>
    </w:p>
    <w:p>
      <w:pPr>
        <w:numPr>
          <w:ilvl w:val="1"/>
          <w:numId w:val="1"/>
        </w:numPr>
        <w:rPr>
          <w:rStyle w:val="DefaultParagraphFont"/>
          <w:b w:val="0"/>
          <w:i w:val="0"/>
          <w:strike w:val="0"/>
        </w:rPr>
      </w:pPr>
      <w:r>
        <w:rPr>
          <w:rStyle w:val="DefaultParagraphFont"/>
          <w:b w:val="0"/>
          <w:i w:val="0"/>
          <w:strike w:val="0"/>
        </w:rPr>
        <w:t xml:space="preserve">Thống nhất yêu cầu đề tài, luồng nghiệp vụ và hợp đồng API JSON (theo </w:t>
      </w:r>
      <w:r>
        <w:rPr>
          <w:rStyle w:val="InlineCode"/>
          <w:b w:val="0"/>
          <w:i w:val="0"/>
          <w:strike w:val="0"/>
        </w:rPr>
        <w:t>README_frontend.md</w:t>
      </w:r>
      <w:r>
        <w:rPr>
          <w:rStyle w:val="DefaultParagraphFont"/>
          <w:b w:val="0"/>
          <w:i w:val="0"/>
          <w:strike w:val="0"/>
        </w:rPr>
        <w:t>).</w:t>
      </w:r>
    </w:p>
    <w:p>
      <w:pPr>
        <w:numPr>
          <w:ilvl w:val="1"/>
          <w:numId w:val="1"/>
        </w:numPr>
        <w:rPr>
          <w:rStyle w:val="DefaultParagraphFont"/>
          <w:b w:val="0"/>
          <w:i w:val="0"/>
          <w:strike w:val="0"/>
        </w:rPr>
      </w:pPr>
      <w:r>
        <w:rPr>
          <w:rStyle w:val="DefaultParagraphFont"/>
          <w:b w:val="0"/>
          <w:i w:val="0"/>
          <w:strike w:val="0"/>
        </w:rPr>
        <w:t xml:space="preserve">Thiết lập kho GitHub </w:t>
      </w:r>
      <w:r>
        <w:rPr>
          <w:rStyle w:val="InlineCode"/>
          <w:b w:val="0"/>
          <w:i w:val="0"/>
          <w:strike w:val="0"/>
        </w:rPr>
        <w:t>bainienluan</w:t>
      </w:r>
      <w:r>
        <w:rPr>
          <w:rStyle w:val="DefaultParagraphFont"/>
          <w:b w:val="0"/>
          <w:i w:val="0"/>
          <w:strike w:val="0"/>
        </w:rPr>
        <w:t xml:space="preserve"> và các nhánh </w:t>
      </w:r>
      <w:r>
        <w:rPr>
          <w:rStyle w:val="InlineCode"/>
          <w:b w:val="0"/>
          <w:i w:val="0"/>
          <w:strike w:val="0"/>
        </w:rPr>
        <w:t>develop</w:t>
      </w:r>
      <w:r>
        <w:rPr>
          <w:rStyle w:val="DefaultParagraphFont"/>
          <w:b w:val="0"/>
          <w:i w:val="0"/>
          <w:strike w:val="0"/>
        </w:rPr>
        <w:t xml:space="preserve">, </w:t>
      </w:r>
      <w:r>
        <w:rPr>
          <w:rStyle w:val="InlineCode"/>
          <w:b w:val="0"/>
          <w:i w:val="0"/>
          <w:strike w:val="0"/>
        </w:rPr>
        <w:t>thanh-vien-1</w:t>
      </w:r>
      <w:r>
        <w:rPr>
          <w:rStyle w:val="DefaultParagraphFont"/>
          <w:b w:val="0"/>
          <w:i w:val="0"/>
          <w:strike w:val="0"/>
        </w:rPr>
        <w:t xml:space="preserve">, </w:t>
      </w:r>
      <w:r>
        <w:rPr>
          <w:rStyle w:val="InlineCode"/>
          <w:b w:val="0"/>
          <w:i w:val="0"/>
          <w:strike w:val="0"/>
        </w:rPr>
        <w:t>thanh-vien-2</w:t>
      </w:r>
      <w:r>
        <w:rPr>
          <w:rStyle w:val="DefaultParagraphFont"/>
          <w:b w:val="0"/>
          <w:i w:val="0"/>
          <w:strike w:val="0"/>
        </w:rPr>
        <w:t>.</w:t>
      </w:r>
    </w:p>
    <w:p>
      <w:pPr>
        <w:numPr>
          <w:ilvl w:val="0"/>
          <w:numId w:val="1"/>
        </w:numPr>
        <w:rPr>
          <w:rStyle w:val="DefaultParagraphFont"/>
          <w:b w:val="0"/>
          <w:i w:val="0"/>
          <w:strike w:val="0"/>
        </w:rPr>
      </w:pPr>
      <w:r>
        <w:rPr>
          <w:rStyle w:val="DefaultParagraphFont"/>
          <w:b/>
          <w:i w:val="0"/>
          <w:strike w:val="0"/>
        </w:rPr>
        <w:t>Thành viên 1:</w:t>
      </w:r>
      <w:r>
        <w:rPr>
          <w:rStyle w:val="DefaultParagraphFont"/>
          <w:b w:val="0"/>
          <w:i w:val="0"/>
          <w:strike w:val="0"/>
        </w:rPr>
        <w:t xml:space="preserve"> Thiết kế sơ đồ ERD cho nhóm bảng Người dùng, Hồ sơ 4 phần, Vị trí, Tin tuyển dụng.</w:t>
      </w:r>
    </w:p>
    <w:p>
      <w:pPr>
        <w:numPr>
          <w:ilvl w:val="0"/>
          <w:numId w:val="1"/>
        </w:numPr>
        <w:rPr>
          <w:rStyle w:val="DefaultParagraphFont"/>
          <w:b w:val="0"/>
          <w:i w:val="0"/>
          <w:strike w:val="0"/>
        </w:rPr>
      </w:pPr>
      <w:r>
        <w:rPr>
          <w:rStyle w:val="DefaultParagraphFont"/>
          <w:b/>
          <w:i w:val="0"/>
          <w:strike w:val="0"/>
        </w:rPr>
        <w:t>Thành viên 2:</w:t>
      </w:r>
      <w:r>
        <w:rPr>
          <w:rStyle w:val="DefaultParagraphFont"/>
          <w:b w:val="0"/>
          <w:i w:val="0"/>
          <w:strike w:val="0"/>
        </w:rPr>
        <w:t xml:space="preserve"> Thiết kế sơ đồ ERD cho nhóm bảng Kế hoạch học tập, Gợi ý kỹ năng; thiết kế công thức tính độ phù hợp (%).</w:t>
      </w:r>
    </w:p>
    <w:p>
      <w:pPr>
        <w:pStyle w:val="Heading3"/>
        <w:rPr>
          <w:rStyle w:val="DefaultParagraphFont"/>
          <w:b w:val="0"/>
          <w:i w:val="0"/>
          <w:strike w:val="0"/>
        </w:rPr>
      </w:pPr>
      <w:r>
        <w:rPr>
          <w:rStyle w:val="DefaultParagraphFont"/>
          <w:b w:val="0"/>
          <w:i w:val="0"/>
          <w:strike w:val="0"/>
        </w:rPr>
        <w:t>🗓️ Tuần 2: Xây dựng Giao diện (Frontend) &amp; Khung Backend Flask</w:t>
      </w:r>
    </w:p>
    <w:p>
      <w:pPr>
        <w:numPr>
          <w:ilvl w:val="0"/>
          <w:numId w:val="1"/>
        </w:numPr>
        <w:rPr>
          <w:rStyle w:val="DefaultParagraphFont"/>
          <w:b w:val="0"/>
          <w:i w:val="0"/>
          <w:strike w:val="0"/>
        </w:rPr>
      </w:pPr>
      <w:r>
        <w:rPr>
          <w:rStyle w:val="DefaultParagraphFont"/>
          <w:b/>
          <w:i w:val="0"/>
          <w:strike w:val="0"/>
        </w:rPr>
        <w:t>Thành viên 1:</w:t>
      </w:r>
      <w:r>
        <w:rPr>
          <w:rStyle w:val="DefaultParagraphFont"/>
          <w:b w:val="0"/>
          <w:i w:val="0"/>
          <w:strike w:val="0"/>
        </w:rPr>
        <w:t xml:space="preserve"> Hoàn thiện giao diện &amp; logic JS cho trang Đăng nhập, Đăng ký, Hồ sơ cá nhân (</w:t>
      </w:r>
      <w:r>
        <w:rPr>
          <w:rStyle w:val="InlineCode"/>
          <w:b w:val="0"/>
          <w:i w:val="0"/>
          <w:strike w:val="0"/>
        </w:rPr>
        <w:t>profile</w:t>
      </w:r>
      <w:r>
        <w:rPr>
          <w:rStyle w:val="DefaultParagraphFont"/>
          <w:b w:val="0"/>
          <w:i w:val="0"/>
          <w:strike w:val="0"/>
        </w:rPr>
        <w:t>), Vị trí nghề nghiệp (</w:t>
      </w:r>
      <w:r>
        <w:rPr>
          <w:rStyle w:val="InlineCode"/>
          <w:b w:val="0"/>
          <w:i w:val="0"/>
          <w:strike w:val="0"/>
        </w:rPr>
        <w:t>positions</w:t>
      </w:r>
      <w:r>
        <w:rPr>
          <w:rStyle w:val="DefaultParagraphFont"/>
          <w:b w:val="0"/>
          <w:i w:val="0"/>
          <w:strike w:val="0"/>
        </w:rPr>
        <w:t>), Tin tuyển dụng (</w:t>
      </w:r>
      <w:r>
        <w:rPr>
          <w:rStyle w:val="InlineCode"/>
          <w:b w:val="0"/>
          <w:i w:val="0"/>
          <w:strike w:val="0"/>
        </w:rPr>
        <w:t>jobs</w:t>
      </w:r>
      <w:r>
        <w:rPr>
          <w:rStyle w:val="DefaultParagraphFont"/>
          <w:b w:val="0"/>
          <w:i w:val="0"/>
          <w:strike w:val="0"/>
        </w:rPr>
        <w:t>).</w:t>
      </w:r>
    </w:p>
    <w:p>
      <w:pPr>
        <w:numPr>
          <w:ilvl w:val="0"/>
          <w:numId w:val="1"/>
        </w:numPr>
        <w:rPr>
          <w:rStyle w:val="DefaultParagraphFont"/>
          <w:b w:val="0"/>
          <w:i w:val="0"/>
          <w:strike w:val="0"/>
        </w:rPr>
      </w:pPr>
      <w:r>
        <w:rPr>
          <w:rStyle w:val="DefaultParagraphFont"/>
          <w:b/>
          <w:i w:val="0"/>
          <w:strike w:val="0"/>
        </w:rPr>
        <w:t>Thành viên 2:</w:t>
      </w:r>
      <w:r>
        <w:rPr>
          <w:rStyle w:val="DefaultParagraphFont"/>
          <w:b w:val="0"/>
          <w:i w:val="0"/>
          <w:strike w:val="0"/>
        </w:rPr>
        <w:t xml:space="preserve"> Hoàn thiện giao diện &amp; logic JS cho trang Dashboard (</w:t>
      </w:r>
      <w:r>
        <w:rPr>
          <w:rStyle w:val="InlineCode"/>
          <w:b w:val="0"/>
          <w:i w:val="0"/>
          <w:strike w:val="0"/>
        </w:rPr>
        <w:t>dashboard</w:t>
      </w:r>
      <w:r>
        <w:rPr>
          <w:rStyle w:val="DefaultParagraphFont"/>
          <w:b w:val="0"/>
          <w:i w:val="0"/>
          <w:strike w:val="0"/>
        </w:rPr>
        <w:t>), Thống kê (</w:t>
      </w:r>
      <w:r>
        <w:rPr>
          <w:rStyle w:val="InlineCode"/>
          <w:b w:val="0"/>
          <w:i w:val="0"/>
          <w:strike w:val="0"/>
        </w:rPr>
        <w:t>statistics</w:t>
      </w:r>
      <w:r>
        <w:rPr>
          <w:rStyle w:val="DefaultParagraphFont"/>
          <w:b w:val="0"/>
          <w:i w:val="0"/>
          <w:strike w:val="0"/>
        </w:rPr>
        <w:t>), So sánh hồ sơ (</w:t>
      </w:r>
      <w:r>
        <w:rPr>
          <w:rStyle w:val="InlineCode"/>
          <w:b w:val="0"/>
          <w:i w:val="0"/>
          <w:strike w:val="0"/>
        </w:rPr>
        <w:t>compare</w:t>
      </w:r>
      <w:r>
        <w:rPr>
          <w:rStyle w:val="DefaultParagraphFont"/>
          <w:b w:val="0"/>
          <w:i w:val="0"/>
          <w:strike w:val="0"/>
        </w:rPr>
        <w:t>), Lộ trình phát triển (</w:t>
      </w:r>
      <w:r>
        <w:rPr>
          <w:rStyle w:val="InlineCode"/>
          <w:b w:val="0"/>
          <w:i w:val="0"/>
          <w:strike w:val="0"/>
        </w:rPr>
        <w:t>plan</w:t>
      </w:r>
      <w:r>
        <w:rPr>
          <w:rStyle w:val="DefaultParagraphFont"/>
          <w:b w:val="0"/>
          <w:i w:val="0"/>
          <w:strike w:val="0"/>
        </w:rPr>
        <w:t>).</w:t>
      </w:r>
    </w:p>
    <w:p>
      <w:pPr>
        <w:numPr>
          <w:ilvl w:val="0"/>
          <w:numId w:val="1"/>
        </w:numPr>
        <w:rPr>
          <w:rStyle w:val="DefaultParagraphFont"/>
          <w:b w:val="0"/>
          <w:i w:val="0"/>
          <w:strike w:val="0"/>
        </w:rPr>
      </w:pPr>
      <w:r>
        <w:rPr>
          <w:rStyle w:val="DefaultParagraphFont"/>
          <w:b/>
          <w:i w:val="0"/>
          <w:strike w:val="0"/>
        </w:rPr>
        <w:t>Tích hợp lần 1:</w:t>
      </w:r>
      <w:r>
        <w:rPr>
          <w:rStyle w:val="DefaultParagraphFont"/>
          <w:b w:val="0"/>
          <w:i w:val="0"/>
          <w:strike w:val="0"/>
        </w:rPr>
        <w:t xml:space="preserve"> Gộp giao diện của 2 thành viên vào nhánh </w:t>
      </w:r>
      <w:r>
        <w:rPr>
          <w:rStyle w:val="InlineCode"/>
          <w:b w:val="0"/>
          <w:i w:val="0"/>
          <w:strike w:val="0"/>
        </w:rPr>
        <w:t>develop</w:t>
      </w:r>
      <w:r>
        <w:rPr>
          <w:rStyle w:val="DefaultParagraphFont"/>
          <w:b w:val="0"/>
          <w:i w:val="0"/>
          <w:strike w:val="0"/>
        </w:rPr>
        <w:t>, chạy thử với dữ liệu giả lập (</w:t>
      </w:r>
      <w:r>
        <w:rPr>
          <w:rStyle w:val="InlineCode"/>
          <w:b w:val="0"/>
          <w:i w:val="0"/>
          <w:strike w:val="0"/>
        </w:rPr>
        <w:t>USE_MOCK: true</w:t>
      </w:r>
      <w:r>
        <w:rPr>
          <w:rStyle w:val="DefaultParagraphFont"/>
          <w:b w:val="0"/>
          <w:i w:val="0"/>
          <w:strike w:val="0"/>
        </w:rPr>
        <w:t>).</w:t>
      </w:r>
    </w:p>
    <w:p>
      <w:pPr>
        <w:pStyle w:val="Heading3"/>
        <w:rPr>
          <w:rStyle w:val="DefaultParagraphFont"/>
          <w:b w:val="0"/>
          <w:i w:val="0"/>
          <w:strike w:val="0"/>
        </w:rPr>
      </w:pPr>
      <w:r>
        <w:rPr>
          <w:rStyle w:val="DefaultParagraphFont"/>
          <w:b w:val="0"/>
          <w:i w:val="0"/>
          <w:strike w:val="0"/>
        </w:rPr>
        <w:t>🗓️ Tuần 3: Phát triển Backend API &amp; Cơ sở dữ liệu SQLite (Phần 1)</w:t>
      </w:r>
    </w:p>
    <w:p>
      <w:pPr>
        <w:numPr>
          <w:ilvl w:val="0"/>
          <w:numId w:val="1"/>
        </w:numPr>
        <w:rPr>
          <w:rStyle w:val="DefaultParagraphFont"/>
          <w:b w:val="0"/>
          <w:i w:val="0"/>
          <w:strike w:val="0"/>
        </w:rPr>
      </w:pPr>
      <w:r>
        <w:rPr>
          <w:rStyle w:val="DefaultParagraphFont"/>
          <w:b/>
          <w:i w:val="0"/>
          <w:strike w:val="0"/>
        </w:rPr>
        <w:t>Thành viên 1:</w:t>
      </w:r>
    </w:p>
    <w:p>
      <w:pPr>
        <w:numPr>
          <w:ilvl w:val="1"/>
          <w:numId w:val="1"/>
        </w:numPr>
        <w:rPr>
          <w:rStyle w:val="DefaultParagraphFont"/>
          <w:b w:val="0"/>
          <w:i w:val="0"/>
          <w:strike w:val="0"/>
        </w:rPr>
      </w:pPr>
      <w:r>
        <w:rPr>
          <w:rStyle w:val="DefaultParagraphFont"/>
          <w:b w:val="0"/>
          <w:i w:val="0"/>
          <w:strike w:val="0"/>
        </w:rPr>
        <w:t>Khởi tạo SQLite Database và viết API xác thực (</w:t>
      </w:r>
      <w:r>
        <w:rPr>
          <w:rStyle w:val="InlineCode"/>
          <w:b w:val="0"/>
          <w:i w:val="0"/>
          <w:strike w:val="0"/>
        </w:rPr>
        <w:t>/api/auth/*</w:t>
      </w:r>
      <w:r>
        <w:rPr>
          <w:rStyle w:val="DefaultParagraphFont"/>
          <w:b w:val="0"/>
          <w:i w:val="0"/>
          <w:strike w:val="0"/>
        </w:rPr>
        <w:t>).</w:t>
      </w:r>
    </w:p>
    <w:p>
      <w:pPr>
        <w:numPr>
          <w:ilvl w:val="1"/>
          <w:numId w:val="1"/>
        </w:numPr>
        <w:rPr>
          <w:rStyle w:val="DefaultParagraphFont"/>
          <w:b w:val="0"/>
          <w:i w:val="0"/>
          <w:strike w:val="0"/>
        </w:rPr>
      </w:pPr>
      <w:r>
        <w:rPr>
          <w:rStyle w:val="DefaultParagraphFont"/>
          <w:b w:val="0"/>
          <w:i w:val="0"/>
          <w:strike w:val="0"/>
        </w:rPr>
        <w:t>Viết API CRUD Hồ sơ sinh viên (</w:t>
      </w:r>
      <w:r>
        <w:rPr>
          <w:rStyle w:val="InlineCode"/>
          <w:b w:val="0"/>
          <w:i w:val="0"/>
          <w:strike w:val="0"/>
        </w:rPr>
        <w:t>/api/profile/*</w:t>
      </w:r>
      <w:r>
        <w:rPr>
          <w:rStyle w:val="DefaultParagraphFont"/>
          <w:b w:val="0"/>
          <w:i w:val="0"/>
          <w:strike w:val="0"/>
        </w:rPr>
        <w:t>).</w:t>
      </w:r>
    </w:p>
    <w:p>
      <w:pPr>
        <w:numPr>
          <w:ilvl w:val="0"/>
          <w:numId w:val="1"/>
        </w:numPr>
        <w:rPr>
          <w:rStyle w:val="DefaultParagraphFont"/>
          <w:b w:val="0"/>
          <w:i w:val="0"/>
          <w:strike w:val="0"/>
        </w:rPr>
      </w:pPr>
      <w:r>
        <w:rPr>
          <w:rStyle w:val="DefaultParagraphFont"/>
          <w:b/>
          <w:i w:val="0"/>
          <w:strike w:val="0"/>
        </w:rPr>
        <w:t>Thành viên 2:</w:t>
      </w:r>
    </w:p>
    <w:p>
      <w:pPr>
        <w:numPr>
          <w:ilvl w:val="1"/>
          <w:numId w:val="1"/>
        </w:numPr>
        <w:rPr>
          <w:rStyle w:val="DefaultParagraphFont"/>
          <w:b w:val="0"/>
          <w:i w:val="0"/>
          <w:strike w:val="0"/>
        </w:rPr>
      </w:pPr>
      <w:r>
        <w:rPr>
          <w:rStyle w:val="DefaultParagraphFont"/>
          <w:b w:val="0"/>
          <w:i w:val="0"/>
          <w:strike w:val="0"/>
        </w:rPr>
        <w:t>Viết module tổng hợp dữ liệu tin tuyển dụng (</w:t>
      </w:r>
      <w:r>
        <w:rPr>
          <w:rStyle w:val="InlineCode"/>
          <w:b w:val="0"/>
          <w:i w:val="0"/>
          <w:strike w:val="0"/>
        </w:rPr>
        <w:t>/api/statistics/&lt;position_id&gt;</w:t>
      </w:r>
      <w:r>
        <w:rPr>
          <w:rStyle w:val="DefaultParagraphFont"/>
          <w:b w:val="0"/>
          <w:i w:val="0"/>
          <w:strike w:val="0"/>
        </w:rPr>
        <w:t>).</w:t>
      </w:r>
    </w:p>
    <w:p>
      <w:pPr>
        <w:numPr>
          <w:ilvl w:val="1"/>
          <w:numId w:val="1"/>
        </w:numPr>
        <w:rPr>
          <w:rStyle w:val="DefaultParagraphFont"/>
          <w:b w:val="0"/>
          <w:i w:val="0"/>
          <w:strike w:val="0"/>
        </w:rPr>
      </w:pPr>
      <w:r>
        <w:rPr>
          <w:rStyle w:val="DefaultParagraphFont"/>
          <w:b w:val="0"/>
          <w:i w:val="0"/>
          <w:strike w:val="0"/>
        </w:rPr>
        <w:t>Viết thuật toán đối sánh hồ sơ sinh viên với yêu cầu vị trí (</w:t>
      </w:r>
      <w:r>
        <w:rPr>
          <w:rStyle w:val="InlineCode"/>
          <w:b w:val="0"/>
          <w:i w:val="0"/>
          <w:strike w:val="0"/>
        </w:rPr>
        <w:t>/api/compare</w:t>
      </w:r>
      <w:r>
        <w:rPr>
          <w:rStyle w:val="DefaultParagraphFont"/>
          <w:b w:val="0"/>
          <w:i w:val="0"/>
          <w:strike w:val="0"/>
        </w:rPr>
        <w:t>).</w:t>
      </w:r>
    </w:p>
    <w:p>
      <w:pPr>
        <w:pStyle w:val="Heading3"/>
        <w:rPr>
          <w:rStyle w:val="DefaultParagraphFont"/>
          <w:b w:val="0"/>
          <w:i w:val="0"/>
          <w:strike w:val="0"/>
        </w:rPr>
      </w:pPr>
      <w:r>
        <w:rPr>
          <w:rStyle w:val="DefaultParagraphFont"/>
          <w:b w:val="0"/>
          <w:i w:val="0"/>
          <w:strike w:val="0"/>
        </w:rPr>
        <w:t>🗓️ Tuần 4: Phát triển Backend API &amp; Tính năng nâng cao (Phần 2)</w:t>
      </w:r>
    </w:p>
    <w:p>
      <w:pPr>
        <w:numPr>
          <w:ilvl w:val="0"/>
          <w:numId w:val="1"/>
        </w:numPr>
        <w:rPr>
          <w:rStyle w:val="DefaultParagraphFont"/>
          <w:b w:val="0"/>
          <w:i w:val="0"/>
          <w:strike w:val="0"/>
        </w:rPr>
      </w:pPr>
      <w:r>
        <w:rPr>
          <w:rStyle w:val="DefaultParagraphFont"/>
          <w:b/>
          <w:i w:val="0"/>
          <w:strike w:val="0"/>
        </w:rPr>
        <w:t>Thành viên 1:</w:t>
      </w:r>
    </w:p>
    <w:p>
      <w:pPr>
        <w:numPr>
          <w:ilvl w:val="1"/>
          <w:numId w:val="1"/>
        </w:numPr>
        <w:rPr>
          <w:rStyle w:val="DefaultParagraphFont"/>
          <w:b w:val="0"/>
          <w:i w:val="0"/>
          <w:strike w:val="0"/>
        </w:rPr>
      </w:pPr>
      <w:r>
        <w:rPr>
          <w:rStyle w:val="DefaultParagraphFont"/>
          <w:b w:val="0"/>
          <w:i w:val="0"/>
          <w:strike w:val="0"/>
        </w:rPr>
        <w:t>Viết API CRUD Vị trí nghề nghiệp (</w:t>
      </w:r>
      <w:r>
        <w:rPr>
          <w:rStyle w:val="InlineCode"/>
          <w:b w:val="0"/>
          <w:i w:val="0"/>
          <w:strike w:val="0"/>
        </w:rPr>
        <w:t>/api/positions</w:t>
      </w:r>
      <w:r>
        <w:rPr>
          <w:rStyle w:val="DefaultParagraphFont"/>
          <w:b w:val="0"/>
          <w:i w:val="0"/>
          <w:strike w:val="0"/>
        </w:rPr>
        <w:t>) và Tin tuyển dụng (</w:t>
      </w:r>
      <w:r>
        <w:rPr>
          <w:rStyle w:val="InlineCode"/>
          <w:b w:val="0"/>
          <w:i w:val="0"/>
          <w:strike w:val="0"/>
        </w:rPr>
        <w:t>/api/jobs</w:t>
      </w:r>
      <w:r>
        <w:rPr>
          <w:rStyle w:val="DefaultParagraphFont"/>
          <w:b w:val="0"/>
          <w:i w:val="0"/>
          <w:strike w:val="0"/>
        </w:rPr>
        <w:t>).</w:t>
      </w:r>
    </w:p>
    <w:p>
      <w:pPr>
        <w:numPr>
          <w:ilvl w:val="1"/>
          <w:numId w:val="1"/>
        </w:numPr>
        <w:rPr>
          <w:rStyle w:val="DefaultParagraphFont"/>
          <w:b w:val="0"/>
          <w:i w:val="0"/>
          <w:strike w:val="0"/>
        </w:rPr>
      </w:pPr>
      <w:r>
        <w:rPr>
          <w:rStyle w:val="DefaultParagraphFont"/>
          <w:b w:val="0"/>
          <w:i w:val="0"/>
          <w:strike w:val="0"/>
        </w:rPr>
        <w:t>Viết API nhập dữ liệu tin tuyển dụng từ file CSV (</w:t>
      </w:r>
      <w:r>
        <w:rPr>
          <w:rStyle w:val="InlineCode"/>
          <w:b w:val="0"/>
          <w:i w:val="0"/>
          <w:strike w:val="0"/>
        </w:rPr>
        <w:t>/api/jobs/import-csv</w:t>
      </w:r>
      <w:r>
        <w:rPr>
          <w:rStyle w:val="DefaultParagraphFont"/>
          <w:b w:val="0"/>
          <w:i w:val="0"/>
          <w:strike w:val="0"/>
        </w:rPr>
        <w:t>).</w:t>
      </w:r>
    </w:p>
    <w:p>
      <w:pPr>
        <w:numPr>
          <w:ilvl w:val="0"/>
          <w:numId w:val="1"/>
        </w:numPr>
        <w:rPr>
          <w:rStyle w:val="DefaultParagraphFont"/>
          <w:b w:val="0"/>
          <w:i w:val="0"/>
          <w:strike w:val="0"/>
        </w:rPr>
      </w:pPr>
      <w:r>
        <w:rPr>
          <w:rStyle w:val="DefaultParagraphFont"/>
          <w:b/>
          <w:i w:val="0"/>
          <w:strike w:val="0"/>
        </w:rPr>
        <w:t>Thành viên 2:</w:t>
      </w:r>
    </w:p>
    <w:p>
      <w:pPr>
        <w:numPr>
          <w:ilvl w:val="1"/>
          <w:numId w:val="1"/>
        </w:numPr>
        <w:rPr>
          <w:rStyle w:val="DefaultParagraphFont"/>
          <w:b w:val="0"/>
          <w:i w:val="0"/>
          <w:strike w:val="0"/>
        </w:rPr>
      </w:pPr>
      <w:r>
        <w:rPr>
          <w:rStyle w:val="DefaultParagraphFont"/>
          <w:b w:val="0"/>
          <w:i w:val="0"/>
          <w:strike w:val="0"/>
        </w:rPr>
        <w:t>Viết API gợi ý nội dung học tập và quản lý Kế hoạch phát triển năng lực (</w:t>
      </w:r>
      <w:r>
        <w:rPr>
          <w:rStyle w:val="InlineCode"/>
          <w:b w:val="0"/>
          <w:i w:val="0"/>
          <w:strike w:val="0"/>
        </w:rPr>
        <w:t>/api/plan</w:t>
      </w:r>
      <w:r>
        <w:rPr>
          <w:rStyle w:val="DefaultParagraphFont"/>
          <w:b w:val="0"/>
          <w:i w:val="0"/>
          <w:strike w:val="0"/>
        </w:rPr>
        <w:t>).</w:t>
      </w:r>
    </w:p>
    <w:p>
      <w:pPr>
        <w:numPr>
          <w:ilvl w:val="1"/>
          <w:numId w:val="1"/>
        </w:numPr>
        <w:rPr>
          <w:rStyle w:val="DefaultParagraphFont"/>
          <w:b w:val="0"/>
          <w:i w:val="0"/>
          <w:strike w:val="0"/>
        </w:rPr>
      </w:pPr>
      <w:r>
        <w:rPr>
          <w:rStyle w:val="DefaultParagraphFont"/>
          <w:b w:val="0"/>
          <w:i w:val="0"/>
          <w:strike w:val="0"/>
        </w:rPr>
        <w:t>Viết API tổng hợp chỉ số Dashboard (</w:t>
      </w:r>
      <w:r>
        <w:rPr>
          <w:rStyle w:val="InlineCode"/>
          <w:b w:val="0"/>
          <w:i w:val="0"/>
          <w:strike w:val="0"/>
        </w:rPr>
        <w:t>/api/dashboard</w:t>
      </w:r>
      <w:r>
        <w:rPr>
          <w:rStyle w:val="DefaultParagraphFont"/>
          <w:b w:val="0"/>
          <w:i w:val="0"/>
          <w:strike w:val="0"/>
        </w:rPr>
        <w:t>).</w:t>
      </w:r>
    </w:p>
    <w:p>
      <w:pPr>
        <w:pStyle w:val="Heading3"/>
        <w:rPr>
          <w:rStyle w:val="DefaultParagraphFont"/>
          <w:b w:val="0"/>
          <w:i w:val="0"/>
          <w:strike w:val="0"/>
        </w:rPr>
      </w:pPr>
      <w:r>
        <w:rPr>
          <w:rStyle w:val="DefaultParagraphFont"/>
          <w:b w:val="0"/>
          <w:i w:val="0"/>
          <w:strike w:val="0"/>
        </w:rPr>
        <w:t>🗓️ Tuần 5: Kết nối Frontend - Backend &amp; Kiểm thử tích hợp</w:t>
      </w:r>
    </w:p>
    <w:p>
      <w:pPr>
        <w:numPr>
          <w:ilvl w:val="0"/>
          <w:numId w:val="1"/>
        </w:numPr>
        <w:rPr>
          <w:rStyle w:val="DefaultParagraphFont"/>
          <w:b w:val="0"/>
          <w:i w:val="0"/>
          <w:strike w:val="0"/>
        </w:rPr>
      </w:pPr>
      <w:r>
        <w:rPr>
          <w:rStyle w:val="DefaultParagraphFont"/>
          <w:b/>
          <w:i w:val="0"/>
          <w:strike w:val="0"/>
        </w:rPr>
        <w:t>Cả 2 thành viên:</w:t>
      </w:r>
    </w:p>
    <w:p>
      <w:pPr>
        <w:numPr>
          <w:ilvl w:val="1"/>
          <w:numId w:val="1"/>
        </w:numPr>
        <w:rPr>
          <w:rStyle w:val="DefaultParagraphFont"/>
          <w:b w:val="0"/>
          <w:i w:val="0"/>
          <w:strike w:val="0"/>
        </w:rPr>
      </w:pPr>
      <w:r>
        <w:rPr>
          <w:rStyle w:val="DefaultParagraphFont"/>
          <w:b w:val="0"/>
          <w:i w:val="0"/>
          <w:strike w:val="0"/>
        </w:rPr>
        <w:t xml:space="preserve">Chuyển cấu hình </w:t>
      </w:r>
      <w:r>
        <w:rPr>
          <w:rStyle w:val="InlineCode"/>
          <w:b w:val="0"/>
          <w:i w:val="0"/>
          <w:strike w:val="0"/>
        </w:rPr>
        <w:t>USE_MOCK: false</w:t>
      </w:r>
      <w:r>
        <w:rPr>
          <w:rStyle w:val="DefaultParagraphFont"/>
          <w:b w:val="0"/>
          <w:i w:val="0"/>
          <w:strike w:val="0"/>
        </w:rPr>
        <w:t xml:space="preserve"> trong </w:t>
      </w:r>
      <w:r>
        <w:rPr>
          <w:rStyle w:val="InlineCode"/>
          <w:b w:val="0"/>
          <w:i w:val="0"/>
          <w:strike w:val="0"/>
        </w:rPr>
        <w:t>static/js/config.js</w:t>
      </w:r>
      <w:r>
        <w:rPr>
          <w:rStyle w:val="DefaultParagraphFont"/>
          <w:b w:val="0"/>
          <w:i w:val="0"/>
          <w:strike w:val="0"/>
        </w:rPr>
        <w:t xml:space="preserve"> để kết nối giao diện với Backend Flask + SQLite thật.</w:t>
      </w:r>
    </w:p>
    <w:p>
      <w:pPr>
        <w:numPr>
          <w:ilvl w:val="1"/>
          <w:numId w:val="1"/>
        </w:numPr>
        <w:rPr>
          <w:rStyle w:val="DefaultParagraphFont"/>
          <w:b w:val="0"/>
          <w:i w:val="0"/>
          <w:strike w:val="0"/>
        </w:rPr>
      </w:pPr>
      <w:r>
        <w:rPr>
          <w:rStyle w:val="DefaultParagraphFont"/>
          <w:b w:val="0"/>
          <w:i w:val="0"/>
          <w:strike w:val="0"/>
        </w:rPr>
        <w:t xml:space="preserve">Merge code từ </w:t>
      </w:r>
      <w:r>
        <w:rPr>
          <w:rStyle w:val="InlineCode"/>
          <w:b w:val="0"/>
          <w:i w:val="0"/>
          <w:strike w:val="0"/>
        </w:rPr>
        <w:t>thanh-vien-1</w:t>
      </w:r>
      <w:r>
        <w:rPr>
          <w:rStyle w:val="DefaultParagraphFont"/>
          <w:b w:val="0"/>
          <w:i w:val="0"/>
          <w:strike w:val="0"/>
        </w:rPr>
        <w:t xml:space="preserve"> và </w:t>
      </w:r>
      <w:r>
        <w:rPr>
          <w:rStyle w:val="InlineCode"/>
          <w:b w:val="0"/>
          <w:i w:val="0"/>
          <w:strike w:val="0"/>
        </w:rPr>
        <w:t>thanh-vien-2</w:t>
      </w:r>
      <w:r>
        <w:rPr>
          <w:rStyle w:val="DefaultParagraphFont"/>
          <w:b w:val="0"/>
          <w:i w:val="0"/>
          <w:strike w:val="0"/>
        </w:rPr>
        <w:t xml:space="preserve"> vào </w:t>
      </w:r>
      <w:r>
        <w:rPr>
          <w:rStyle w:val="InlineCode"/>
          <w:b w:val="0"/>
          <w:i w:val="0"/>
          <w:strike w:val="0"/>
        </w:rPr>
        <w:t>develop</w:t>
      </w:r>
      <w:r>
        <w:rPr>
          <w:rStyle w:val="DefaultParagraphFont"/>
          <w:b w:val="0"/>
          <w:i w:val="0"/>
          <w:strike w:val="0"/>
        </w:rPr>
        <w:t>.</w:t>
      </w:r>
    </w:p>
    <w:p>
      <w:pPr>
        <w:numPr>
          <w:ilvl w:val="1"/>
          <w:numId w:val="1"/>
        </w:numPr>
        <w:rPr>
          <w:rStyle w:val="DefaultParagraphFont"/>
          <w:b w:val="0"/>
          <w:i w:val="0"/>
          <w:strike w:val="0"/>
        </w:rPr>
      </w:pPr>
      <w:r>
        <w:rPr>
          <w:rStyle w:val="DefaultParagraphFont"/>
          <w:b w:val="0"/>
          <w:i w:val="0"/>
          <w:strike w:val="0"/>
        </w:rPr>
        <w:t>Kiểm thử chéo (Cross-testing): Thành viên 1 test chức năng của Thành viên 2 và ngược lại theo Checklist kiểm thử.</w:t>
      </w:r>
    </w:p>
    <w:p>
      <w:pPr>
        <w:pStyle w:val="Heading3"/>
        <w:rPr>
          <w:rStyle w:val="DefaultParagraphFont"/>
          <w:b w:val="0"/>
          <w:i w:val="0"/>
          <w:strike w:val="0"/>
        </w:rPr>
      </w:pPr>
      <w:r>
        <w:rPr>
          <w:rStyle w:val="DefaultParagraphFont"/>
          <w:b w:val="0"/>
          <w:i w:val="0"/>
          <w:strike w:val="0"/>
        </w:rPr>
        <w:t xml:space="preserve">🗓️ Tuần 6: Hoàn thiện Báo cáo Niên luận, Đóng gói &amp; Đưa lên nhánh </w:t>
      </w:r>
      <w:r>
        <w:rPr>
          <w:rStyle w:val="InlineCode"/>
          <w:b w:val="0"/>
          <w:i w:val="0"/>
          <w:strike w:val="0"/>
        </w:rPr>
        <w:t>main</w:t>
      </w:r>
    </w:p>
    <w:p>
      <w:pPr>
        <w:numPr>
          <w:ilvl w:val="0"/>
          <w:numId w:val="1"/>
        </w:numPr>
        <w:rPr>
          <w:rStyle w:val="DefaultParagraphFont"/>
          <w:b w:val="0"/>
          <w:i w:val="0"/>
          <w:strike w:val="0"/>
        </w:rPr>
      </w:pPr>
      <w:r>
        <w:rPr>
          <w:rStyle w:val="DefaultParagraphFont"/>
          <w:b/>
          <w:i w:val="0"/>
          <w:strike w:val="0"/>
        </w:rPr>
        <w:t>Cả 2 thành viên:</w:t>
      </w:r>
    </w:p>
    <w:p>
      <w:pPr>
        <w:numPr>
          <w:ilvl w:val="1"/>
          <w:numId w:val="1"/>
        </w:numPr>
        <w:rPr>
          <w:rStyle w:val="DefaultParagraphFont"/>
          <w:b w:val="0"/>
          <w:i w:val="0"/>
          <w:strike w:val="0"/>
        </w:rPr>
      </w:pPr>
      <w:r>
        <w:rPr>
          <w:rStyle w:val="DefaultParagraphFont"/>
          <w:b w:val="0"/>
          <w:i w:val="0"/>
          <w:strike w:val="0"/>
        </w:rPr>
        <w:t>Viết báo cáo tổng kết niên luận (Chương 1: Tổng quan, Chương 2: Phân tích &amp; Thiết kế, Chương 3: Cài đặt &amp; Kết quả thực nghiệm, Chương 4: Kết luận).</w:t>
      </w:r>
    </w:p>
    <w:p>
      <w:pPr>
        <w:numPr>
          <w:ilvl w:val="1"/>
          <w:numId w:val="1"/>
        </w:numPr>
        <w:rPr>
          <w:rStyle w:val="DefaultParagraphFont"/>
          <w:b w:val="0"/>
          <w:i w:val="0"/>
          <w:strike w:val="0"/>
        </w:rPr>
      </w:pPr>
      <w:r>
        <w:rPr>
          <w:rStyle w:val="DefaultParagraphFont"/>
          <w:b w:val="0"/>
          <w:i w:val="0"/>
          <w:strike w:val="0"/>
        </w:rPr>
        <w:t>Chuẩn bị slide thuyết trình và kịch bản demo.</w:t>
      </w:r>
    </w:p>
    <w:p>
      <w:pPr>
        <w:numPr>
          <w:ilvl w:val="0"/>
          <w:numId w:val="1"/>
        </w:numPr>
        <w:rPr>
          <w:rStyle w:val="DefaultParagraphFont"/>
          <w:b w:val="0"/>
          <w:i w:val="0"/>
          <w:strike w:val="0"/>
        </w:rPr>
      </w:pPr>
      <w:r>
        <w:rPr>
          <w:rStyle w:val="DefaultParagraphFont"/>
          <w:b/>
          <w:i w:val="0"/>
          <w:strike w:val="0"/>
        </w:rPr>
        <w:t>Trưởng nhóm (Chủ kho Git):</w:t>
      </w:r>
    </w:p>
    <w:p>
      <w:pPr>
        <w:numPr>
          <w:ilvl w:val="1"/>
          <w:numId w:val="1"/>
        </w:numPr>
        <w:rPr>
          <w:rStyle w:val="DefaultParagraphFont"/>
          <w:b w:val="0"/>
          <w:i w:val="0"/>
          <w:strike w:val="0"/>
        </w:rPr>
      </w:pPr>
      <w:r>
        <w:rPr>
          <w:rStyle w:val="DefaultParagraphFont"/>
          <w:b w:val="0"/>
          <w:i w:val="0"/>
          <w:strike w:val="0"/>
        </w:rPr>
        <w:t xml:space="preserve">Kiểm tra toàn bộ mã nguồn lần cuối trên nhánh </w:t>
      </w:r>
      <w:r>
        <w:rPr>
          <w:rStyle w:val="InlineCode"/>
          <w:b w:val="0"/>
          <w:i w:val="0"/>
          <w:strike w:val="0"/>
        </w:rPr>
        <w:t>develop</w:t>
      </w:r>
      <w:r>
        <w:rPr>
          <w:rStyle w:val="DefaultParagraphFont"/>
          <w:b w:val="0"/>
          <w:i w:val="0"/>
          <w:strike w:val="0"/>
        </w:rPr>
        <w:t>.</w:t>
      </w:r>
    </w:p>
    <w:p>
      <w:pPr>
        <w:numPr>
          <w:ilvl w:val="1"/>
          <w:numId w:val="1"/>
        </w:numPr>
        <w:rPr>
          <w:rStyle w:val="DefaultParagraphFont"/>
          <w:b w:val="0"/>
          <w:i w:val="0"/>
          <w:strike w:val="0"/>
        </w:rPr>
      </w:pPr>
      <w:r>
        <w:rPr>
          <w:rStyle w:val="DefaultParagraphFont"/>
          <w:b w:val="0"/>
          <w:i w:val="0"/>
          <w:strike w:val="0"/>
        </w:rPr>
        <w:t xml:space="preserve">Đưa code hoàn chỉnh lên nhánh </w:t>
      </w:r>
      <w:r>
        <w:rPr>
          <w:rStyle w:val="InlineCode"/>
          <w:b w:val="0"/>
          <w:i w:val="0"/>
          <w:strike w:val="0"/>
        </w:rPr>
        <w:t>main</w:t>
      </w:r>
      <w:r>
        <w:rPr>
          <w:rStyle w:val="DefaultParagraphFont"/>
          <w:b w:val="0"/>
          <w:i w:val="0"/>
          <w:strike w:val="0"/>
        </w:rPr>
        <w:t xml:space="preserve"> thủ công.</w:t>
      </w:r>
    </w:p>
    <w:p>
      <w:pPr>
        <w:rPr>
          <w:rStyle w:val="DefaultParagraphFont"/>
          <w:b w:val="0"/>
          <w:i w:val="0"/>
          <w:strike w:val="0"/>
        </w:rPr>
      </w:pPr>
      <w:r>
        <w:pict>
          <v:rect id="_x0000_i1029" style="width:468pt;height:1.5pt" o:hrpct="1000" o:hrstd="t" o:hr="t" filled="t" fillcolor="gray" stroked="f">
            <v:path strokeok="f"/>
          </v:rect>
        </w:pict>
      </w:r>
    </w:p>
    <w:p>
      <w:pPr>
        <w:pStyle w:val="Heading2"/>
        <w:rPr>
          <w:rStyle w:val="DefaultParagraphFont"/>
          <w:b w:val="0"/>
          <w:i w:val="0"/>
          <w:strike w:val="0"/>
        </w:rPr>
      </w:pPr>
      <w:r>
        <w:rPr>
          <w:rStyle w:val="DefaultParagraphFont"/>
          <w:b w:val="0"/>
          <w:i w:val="0"/>
          <w:strike w:val="0"/>
        </w:rPr>
        <w:t>5. TIÊU CHUẨN KỸ THUẬT &amp; QUY ƯỚC CHUNG</w:t>
      </w:r>
    </w:p>
    <w:p>
      <w:pPr>
        <w:numPr>
          <w:ilvl w:val="0"/>
          <w:numId w:val="3"/>
        </w:numPr>
        <w:rPr>
          <w:rStyle w:val="DefaultParagraphFont"/>
          <w:b w:val="0"/>
          <w:i w:val="0"/>
          <w:strike w:val="0"/>
        </w:rPr>
      </w:pPr>
      <w:r>
        <w:rPr>
          <w:rStyle w:val="DefaultParagraphFont"/>
          <w:b/>
          <w:i w:val="0"/>
          <w:strike w:val="0"/>
        </w:rPr>
        <w:t>Chuẩn phản hồi API JSON:</w:t>
      </w:r>
    </w:p>
    <w:p>
      <w:pPr>
        <w:numPr>
          <w:ilvl w:val="1"/>
          <w:numId w:val="1"/>
        </w:numPr>
        <w:rPr>
          <w:rStyle w:val="DefaultParagraphFont"/>
          <w:b w:val="0"/>
          <w:i w:val="0"/>
          <w:strike w:val="0"/>
        </w:rPr>
      </w:pPr>
      <w:r>
        <w:rPr>
          <w:rStyle w:val="DefaultParagraphFont"/>
          <w:b w:val="0"/>
          <w:i w:val="0"/>
          <w:strike w:val="0"/>
        </w:rPr>
        <w:t>Thành công:</w:t>
      </w:r>
    </w:p>
    <w:p>
      <w:pPr>
        <w:pStyle w:val="FencedCodejson"/>
        <w:ind w:left="1440"/>
        <w:rPr>
          <w:rStyle w:val="DefaultParagraphFont"/>
          <w:b w:val="0"/>
          <w:i w:val="0"/>
          <w:strike w:val="0"/>
        </w:rPr>
      </w:pPr>
      <w:r>
        <w:rPr>
          <w:rStyle w:val="DefaultParagraphFont"/>
          <w:b w:val="0"/>
          <w:i w:val="0"/>
          <w:strike w:val="0"/>
        </w:rPr>
        <w:t>{</w:t>
        <w:br/>
        <w:t>"success": true,</w:t>
        <w:br/>
        <w:t>"data": { ... },</w:t>
        <w:br/>
        <w:t>"message": "Thao tác thành công"</w:t>
        <w:br/>
        <w:t>}</w:t>
      </w:r>
    </w:p>
    <w:p>
      <w:pPr>
        <w:numPr>
          <w:ilvl w:val="1"/>
          <w:numId w:val="1"/>
        </w:numPr>
        <w:rPr>
          <w:rStyle w:val="DefaultParagraphFont"/>
          <w:b w:val="0"/>
          <w:i w:val="0"/>
          <w:strike w:val="0"/>
        </w:rPr>
      </w:pPr>
      <w:r>
        <w:rPr>
          <w:rStyle w:val="DefaultParagraphFont"/>
          <w:b w:val="0"/>
          <w:i w:val="0"/>
          <w:strike w:val="0"/>
        </w:rPr>
        <w:t>Thất bại:</w:t>
      </w:r>
    </w:p>
    <w:p>
      <w:pPr>
        <w:pStyle w:val="FencedCodejson"/>
        <w:ind w:left="1440"/>
        <w:rPr>
          <w:rStyle w:val="DefaultParagraphFont"/>
          <w:b w:val="0"/>
          <w:i w:val="0"/>
          <w:strike w:val="0"/>
        </w:rPr>
      </w:pPr>
      <w:r>
        <w:rPr>
          <w:rStyle w:val="DefaultParagraphFont"/>
          <w:b w:val="0"/>
          <w:i w:val="0"/>
          <w:strike w:val="0"/>
        </w:rPr>
        <w:t>{</w:t>
        <w:br/>
        <w:t>"success": false,</w:t>
        <w:br/>
        <w:t>"message": "Thông báo lỗi tiếng Việt rõ ràng"</w:t>
        <w:br/>
        <w:t>}</w:t>
      </w:r>
    </w:p>
    <w:p>
      <w:pPr>
        <w:numPr>
          <w:ilvl w:val="0"/>
          <w:numId w:val="3"/>
        </w:numPr>
        <w:rPr>
          <w:rStyle w:val="DefaultParagraphFont"/>
          <w:b w:val="0"/>
          <w:i w:val="0"/>
          <w:strike w:val="0"/>
        </w:rPr>
      </w:pPr>
      <w:r>
        <w:rPr>
          <w:rStyle w:val="DefaultParagraphFont"/>
          <w:b/>
          <w:i w:val="0"/>
          <w:strike w:val="0"/>
        </w:rPr>
        <w:t>Quy ước đặt tên Commit Git:</w:t>
      </w:r>
    </w:p>
    <w:p>
      <w:pPr>
        <w:numPr>
          <w:ilvl w:val="1"/>
          <w:numId w:val="1"/>
        </w:numPr>
        <w:rPr>
          <w:rStyle w:val="DefaultParagraphFont"/>
          <w:b w:val="0"/>
          <w:i w:val="0"/>
          <w:strike w:val="0"/>
        </w:rPr>
      </w:pPr>
      <w:r>
        <w:rPr>
          <w:rStyle w:val="InlineCode"/>
          <w:b w:val="0"/>
          <w:i w:val="0"/>
          <w:strike w:val="0"/>
        </w:rPr>
        <w:t>feat: ...</w:t>
      </w:r>
      <w:r>
        <w:rPr>
          <w:rStyle w:val="DefaultParagraphFont"/>
          <w:b w:val="0"/>
          <w:i w:val="0"/>
          <w:strike w:val="0"/>
        </w:rPr>
        <w:t xml:space="preserve"> — Thêm tính năng mới (Ví dụ: </w:t>
      </w:r>
      <w:r>
        <w:rPr>
          <w:rStyle w:val="InlineCode"/>
          <w:b w:val="0"/>
          <w:i w:val="0"/>
          <w:strike w:val="0"/>
        </w:rPr>
        <w:t>feat: them API nhap tin tuyen dung tu CSV</w:t>
      </w:r>
      <w:r>
        <w:rPr>
          <w:rStyle w:val="DefaultParagraphFont"/>
          <w:b w:val="0"/>
          <w:i w:val="0"/>
          <w:strike w:val="0"/>
        </w:rPr>
        <w:t>)</w:t>
      </w:r>
    </w:p>
    <w:p>
      <w:pPr>
        <w:numPr>
          <w:ilvl w:val="1"/>
          <w:numId w:val="1"/>
        </w:numPr>
        <w:rPr>
          <w:rStyle w:val="DefaultParagraphFont"/>
          <w:b w:val="0"/>
          <w:i w:val="0"/>
          <w:strike w:val="0"/>
        </w:rPr>
      </w:pPr>
      <w:r>
        <w:rPr>
          <w:rStyle w:val="InlineCode"/>
          <w:b w:val="0"/>
          <w:i w:val="0"/>
          <w:strike w:val="0"/>
        </w:rPr>
        <w:t>fix: ...</w:t>
      </w:r>
      <w:r>
        <w:rPr>
          <w:rStyle w:val="DefaultParagraphFont"/>
          <w:b w:val="0"/>
          <w:i w:val="0"/>
          <w:strike w:val="0"/>
        </w:rPr>
        <w:t xml:space="preserve"> — Sửa lỗi (Ví dụ: </w:t>
      </w:r>
      <w:r>
        <w:rPr>
          <w:rStyle w:val="InlineCode"/>
          <w:b w:val="0"/>
          <w:i w:val="0"/>
          <w:strike w:val="0"/>
        </w:rPr>
        <w:t>fix: sua loi tinh phan tram do phu hop</w:t>
      </w:r>
      <w:r>
        <w:rPr>
          <w:rStyle w:val="DefaultParagraphFont"/>
          <w:b w:val="0"/>
          <w:i w:val="0"/>
          <w:strike w:val="0"/>
        </w:rPr>
        <w:t>)</w:t>
      </w:r>
    </w:p>
    <w:p>
      <w:pPr>
        <w:numPr>
          <w:ilvl w:val="1"/>
          <w:numId w:val="1"/>
        </w:numPr>
        <w:rPr>
          <w:rStyle w:val="DefaultParagraphFont"/>
          <w:b w:val="0"/>
          <w:i w:val="0"/>
          <w:strike w:val="0"/>
        </w:rPr>
      </w:pPr>
      <w:r>
        <w:rPr>
          <w:rStyle w:val="InlineCode"/>
          <w:b w:val="0"/>
          <w:i w:val="0"/>
          <w:strike w:val="0"/>
        </w:rPr>
        <w:t>docs: ...</w:t>
      </w:r>
      <w:r>
        <w:rPr>
          <w:rStyle w:val="DefaultParagraphFont"/>
          <w:b w:val="0"/>
          <w:i w:val="0"/>
          <w:strike w:val="0"/>
        </w:rPr>
        <w:t xml:space="preserve"> — Cập nhật tài liệu, báo cáo, kế hoạch</w:t>
      </w:r>
    </w:p>
    <w:p>
      <w:pPr>
        <w:numPr>
          <w:ilvl w:val="1"/>
          <w:numId w:val="1"/>
        </w:numPr>
        <w:rPr>
          <w:rStyle w:val="DefaultParagraphFont"/>
          <w:b w:val="0"/>
          <w:i w:val="0"/>
          <w:strike w:val="0"/>
        </w:rPr>
      </w:pPr>
      <w:r>
        <w:rPr>
          <w:rStyle w:val="InlineCode"/>
          <w:b w:val="0"/>
          <w:i w:val="0"/>
          <w:strike w:val="0"/>
        </w:rPr>
        <w:t>refactor: ...</w:t>
      </w:r>
      <w:r>
        <w:rPr>
          <w:rStyle w:val="DefaultParagraphFont"/>
          <w:b w:val="0"/>
          <w:i w:val="0"/>
          <w:strike w:val="0"/>
        </w:rPr>
        <w:t xml:space="preserve"> — Tối ưu hóa mã nguồn</w:t>
      </w:r>
    </w:p>
    <w:p>
      <w:pPr>
        <w:numPr>
          <w:ilvl w:val="0"/>
          <w:numId w:val="3"/>
        </w:numPr>
        <w:rPr>
          <w:rStyle w:val="DefaultParagraphFont"/>
          <w:b w:val="0"/>
          <w:i w:val="0"/>
          <w:strike w:val="0"/>
        </w:rPr>
      </w:pPr>
      <w:r>
        <w:rPr>
          <w:rStyle w:val="DefaultParagraphFont"/>
          <w:b/>
          <w:i w:val="0"/>
          <w:strike w:val="0"/>
        </w:rPr>
        <w:t xml:space="preserve">Bảo vệ nhánh </w:t>
      </w:r>
      <w:r>
        <w:rPr>
          <w:rStyle w:val="InlineCode"/>
          <w:b/>
          <w:i w:val="0"/>
          <w:strike w:val="0"/>
        </w:rPr>
        <w:t>main</w:t>
      </w:r>
      <w:r>
        <w:rPr>
          <w:rStyle w:val="DefaultParagraphFont"/>
          <w:b/>
          <w:i w:val="0"/>
          <w:strike w:val="0"/>
        </w:rPr>
        <w:t>:</w:t>
      </w:r>
    </w:p>
    <w:p>
      <w:pPr>
        <w:numPr>
          <w:ilvl w:val="1"/>
          <w:numId w:val="1"/>
        </w:numPr>
        <w:rPr>
          <w:rStyle w:val="DefaultParagraphFont"/>
          <w:b w:val="0"/>
          <w:i w:val="0"/>
          <w:strike w:val="0"/>
        </w:rPr>
      </w:pPr>
      <w:r>
        <w:rPr>
          <w:rStyle w:val="DefaultParagraphFont"/>
          <w:b w:val="0"/>
          <w:i w:val="0"/>
          <w:strike w:val="0"/>
        </w:rPr>
        <w:t xml:space="preserve">Không thành viên nào được chạy lệnh </w:t>
      </w:r>
      <w:r>
        <w:rPr>
          <w:rStyle w:val="InlineCode"/>
          <w:b w:val="0"/>
          <w:i w:val="0"/>
          <w:strike w:val="0"/>
        </w:rPr>
        <w:t>git push origin main</w:t>
      </w:r>
      <w:r>
        <w:rPr>
          <w:rStyle w:val="DefaultParagraphFont"/>
          <w:b w:val="0"/>
          <w:i w:val="0"/>
          <w:strike w:val="0"/>
        </w:rPr>
        <w:t xml:space="preserve"> khi chưa có sự đồng ý của chủ dự án.</w:t>
      </w:r>
    </w:p>
    <w:p>
      <w:pPr>
        <w:numPr>
          <w:ilvl w:val="1"/>
          <w:numId w:val="1"/>
        </w:numPr>
        <w:rPr>
          <w:rStyle w:val="DefaultParagraphFont"/>
          <w:b w:val="0"/>
          <w:i w:val="0"/>
          <w:strike w:val="0"/>
        </w:rPr>
      </w:pPr>
      <w:r>
        <w:rPr>
          <w:rStyle w:val="DefaultParagraphFont"/>
          <w:b w:val="0"/>
          <w:i w:val="0"/>
          <w:strike w:val="0"/>
        </w:rPr>
        <w:t xml:space="preserve">Mọi công việc phát triển và tích hợp chỉ diễn ra trên </w:t>
      </w:r>
      <w:r>
        <w:rPr>
          <w:rStyle w:val="InlineCode"/>
          <w:b w:val="0"/>
          <w:i w:val="0"/>
          <w:strike w:val="0"/>
        </w:rPr>
        <w:t>thanh-vien-1</w:t>
      </w:r>
      <w:r>
        <w:rPr>
          <w:rStyle w:val="DefaultParagraphFont"/>
          <w:b w:val="0"/>
          <w:i w:val="0"/>
          <w:strike w:val="0"/>
        </w:rPr>
        <w:t xml:space="preserve">, </w:t>
      </w:r>
      <w:r>
        <w:rPr>
          <w:rStyle w:val="InlineCode"/>
          <w:b w:val="0"/>
          <w:i w:val="0"/>
          <w:strike w:val="0"/>
        </w:rPr>
        <w:t>thanh-vien-2</w:t>
      </w:r>
      <w:r>
        <w:rPr>
          <w:rStyle w:val="DefaultParagraphFont"/>
          <w:b w:val="0"/>
          <w:i w:val="0"/>
          <w:strike w:val="0"/>
        </w:rPr>
        <w:t xml:space="preserve"> và </w:t>
      </w:r>
      <w:r>
        <w:rPr>
          <w:rStyle w:val="InlineCode"/>
          <w:b w:val="0"/>
          <w:i w:val="0"/>
          <w:strike w:val="0"/>
        </w:rPr>
        <w:t>develop</w:t>
      </w:r>
      <w:r>
        <w:rPr>
          <w:rStyle w:val="DefaultParagraphFont"/>
          <w:b w:val="0"/>
          <w:i w:val="0"/>
          <w:strike w:val="0"/>
        </w:rPr>
        <w:t>.</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tabs>
          <w:tab w:val="num" w:pos="720"/>
        </w:tabs>
        <w:ind w:left="720" w:hanging="360"/>
      </w:pPr>
      <w:rPr>
        <w:rFonts w:ascii="Courier New" w:hAnsi="Courier New"/>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
    <w:nsid w:val="00000003"/>
    <w:multiLevelType w:val="hybridMultilevel"/>
    <w:tmpl w:val="00000003"/>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InlineCode">
    <w:name w:val="InlineCode"/>
    <w:rPr>
      <w:rFonts w:ascii="Consolas" w:eastAsia="Consolas" w:hAnsi="Consolas" w:cs="Consolas"/>
      <w:color w:val="C7254E"/>
      <w:sz w:val="20"/>
      <w:szCs w:val="20"/>
      <w:highlight w:val="white"/>
    </w:rPr>
  </w:style>
  <w:style w:type="character" w:styleId="Hyperlink">
    <w:name w:val="Hyperlink"/>
    <w:basedOn w:val="DefaultParagraphFont"/>
    <w:rsid w:val="00EF7B96"/>
    <w:rPr>
      <w:color w:val="0000FF"/>
      <w:u w:val="single"/>
    </w:rPr>
  </w:style>
  <w:style w:type="paragraph" w:customStyle="1" w:styleId="FencedCode">
    <w:name w:val="FencedCode"/>
    <w:pPr>
      <w:shd w:val="solid" w:color="E2E2E2" w:fill="auto"/>
    </w:pPr>
    <w:rPr>
      <w:rFonts w:ascii="Consolas" w:eastAsia="Consolas" w:hAnsi="Consolas" w:cs="Consolas"/>
      <w:sz w:val="20"/>
      <w:szCs w:val="20"/>
    </w:rPr>
  </w:style>
  <w:style w:type="paragraph" w:customStyle="1" w:styleId="FencedCodebash">
    <w:name w:val="FencedCode.bash"/>
    <w:pPr>
      <w:shd w:val="solid" w:color="E2E2E2" w:fill="auto"/>
    </w:pPr>
    <w:rPr>
      <w:rFonts w:ascii="Consolas" w:eastAsia="Consolas" w:hAnsi="Consolas" w:cs="Consolas"/>
      <w:sz w:val="20"/>
      <w:szCs w:val="20"/>
    </w:rPr>
  </w:style>
  <w:style w:type="paragraph" w:customStyle="1" w:styleId="FencedCodejson">
    <w:name w:val="FencedCode.json"/>
    <w:pPr>
      <w:shd w:val="solid" w:color="E2E2E2" w:fill="auto"/>
    </w:pPr>
    <w:rPr>
      <w:rFonts w:ascii="Consolas" w:eastAsia="Consolas" w:hAnsi="Consolas" w:cs="Consolas"/>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github.com/0023411000-sketch/bainienluan"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